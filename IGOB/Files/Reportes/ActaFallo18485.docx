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C946" w14:textId="4F06E3F4" w:rsidR="005275E2" w:rsidRDefault="005275E2">
      <w:pPr>
        <w:spacing w:line="240" w:lineRule="exact"/>
        <w:jc w:val="both"/>
        <w:rPr>
          <w:rFonts w:ascii="Tahoma" w:hAnsi="Tahoma" w:cs="Tahoma"/>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891C24">
        <w:rPr>
          <w:rFonts w:ascii="Tahoma" w:hAnsi="Tahoma" w:cs="Tahoma"/>
          <w:b/>
        </w:rPr>
        <w:t>Licitación Invitación Abierta IASA/0109/2022 (Normales)</w:t>
      </w:r>
      <w:r w:rsidR="00644311" w:rsidRPr="00107DD3">
        <w:rPr>
          <w:rFonts w:ascii="Tahoma" w:hAnsi="Tahoma" w:cs="Tahoma"/>
          <w:b/>
        </w:rPr>
        <w:t xml:space="preserve"> </w:t>
      </w:r>
      <w:r w:rsidRPr="00107DD3">
        <w:rPr>
          <w:rFonts w:ascii="Tahoma" w:hAnsi="Tahoma" w:cs="Tahoma"/>
        </w:rPr>
        <w:t xml:space="preserve">POR CONCEPTO DE </w:t>
      </w:r>
      <w:r w:rsidR="00891C24">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891C24">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891C24">
        <w:rPr>
          <w:rFonts w:ascii="Tahoma" w:hAnsi="Tahoma" w:cs="Tahoma"/>
          <w:b/>
        </w:rPr>
        <w:t>"REQ/SS/00381/3/2022/B"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14:paraId="23A9474A" w14:textId="5663EE97" w:rsidR="00B74426" w:rsidRPr="00B74426" w:rsidRDefault="00B74426">
      <w:pPr>
        <w:spacing w:line="240" w:lineRule="exact"/>
        <w:jc w:val="both"/>
        <w:rPr>
          <w:rFonts w:ascii="Tahoma" w:hAnsi="Tahoma" w:cs="Tahoma"/>
          <w:b/>
        </w:rPr>
      </w:pPr>
    </w:p>
    <w:p w14:paraId="3020B8F3" w14:textId="77777777" w:rsidR="00DE1139" w:rsidRPr="00107DD3" w:rsidRDefault="00DE1139" w:rsidP="00DE1139">
      <w:pPr>
        <w:jc w:val="both"/>
        <w:rPr>
          <w:rFonts w:ascii="Tahoma" w:hAnsi="Tahoma" w:cs="Tahoma"/>
          <w:bCs/>
          <w:lang w:val="es-ES_tradnl"/>
        </w:rPr>
      </w:pPr>
    </w:p>
    <w:p w14:paraId="72641EA9" w14:textId="77777777"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14:paraId="05F9382D" w14:textId="77777777" w:rsidR="00434EBE" w:rsidRPr="00BA357B" w:rsidRDefault="00434EBE" w:rsidP="00E36F92">
      <w:pPr>
        <w:tabs>
          <w:tab w:val="left" w:pos="5328"/>
        </w:tabs>
        <w:spacing w:line="240" w:lineRule="exact"/>
        <w:jc w:val="both"/>
        <w:rPr>
          <w:rFonts w:ascii="Arial" w:hAnsi="Arial"/>
          <w:b/>
          <w:lang w:val="es-ES_tradnl"/>
        </w:rPr>
      </w:pPr>
    </w:p>
    <w:p w14:paraId="44ECD6B6" w14:textId="77777777"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14:paraId="4CF5DF14" w14:textId="69247F6E"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891C24">
        <w:rPr>
          <w:rFonts w:ascii="Tahoma" w:hAnsi="Tahoma" w:cs="Tahoma"/>
          <w:b/>
        </w:rPr>
        <w:t>Licitación Invitación Abierta IASA/0109/2022 (Normales)</w:t>
      </w:r>
      <w:r w:rsidRPr="00107DD3">
        <w:rPr>
          <w:rFonts w:ascii="Tahoma" w:hAnsi="Tahoma" w:cs="Tahoma"/>
          <w:b/>
        </w:rPr>
        <w:t xml:space="preserve"> </w:t>
      </w:r>
      <w:r w:rsidRPr="00107DD3">
        <w:rPr>
          <w:rFonts w:ascii="Tahoma" w:hAnsi="Tahoma" w:cs="Tahoma"/>
        </w:rPr>
        <w:t xml:space="preserve">POR CONCEPTO DE </w:t>
      </w:r>
      <w:r w:rsidR="00891C24">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891C24">
        <w:rPr>
          <w:rFonts w:ascii="Tahoma" w:hAnsi="Tahoma" w:cs="Tahoma"/>
          <w:b/>
        </w:rPr>
        <w:t>SS - Grupo Aeroportuario Ferroviario y Servcios Auxiliares Olmeca-Maya-Mexica SA de CV</w:t>
      </w:r>
    </w:p>
    <w:p w14:paraId="0F7BEFBD" w14:textId="77777777"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891C24" w14:paraId="546B1AC4" w14:textId="77777777" w:rsidTr="00891C24">
        <w:tblPrEx>
          <w:tblCellMar>
            <w:top w:w="0" w:type="dxa"/>
            <w:bottom w:w="0" w:type="dxa"/>
          </w:tblCellMar>
        </w:tblPrEx>
        <w:tc>
          <w:tcPr>
            <w:tcW w:w="9972" w:type="dxa"/>
          </w:tcPr>
          <w:p w14:paraId="6BD48E7C" w14:textId="2BEEA473" w:rsidR="00891C24" w:rsidRDefault="00891C24" w:rsidP="00891C24">
            <w:pPr>
              <w:pStyle w:val="Textoindependiente32"/>
              <w:tabs>
                <w:tab w:val="left" w:pos="708"/>
              </w:tabs>
              <w:spacing w:after="60"/>
              <w:jc w:val="center"/>
              <w:rPr>
                <w:rFonts w:ascii="Tahoma" w:hAnsi="Tahoma" w:cs="Tahoma"/>
              </w:rPr>
            </w:pPr>
            <w:r>
              <w:rPr>
                <w:rFonts w:ascii="Tahoma" w:hAnsi="Tahoma" w:cs="Tahoma"/>
              </w:rPr>
              <w:t>Asignación de lotes</w:t>
            </w:r>
          </w:p>
        </w:tc>
      </w:tr>
    </w:tbl>
    <w:p w14:paraId="20A8E799" w14:textId="52C506B9"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891C24" w14:paraId="3E858805" w14:textId="77777777" w:rsidTr="00891C24">
        <w:tblPrEx>
          <w:tblCellMar>
            <w:top w:w="0" w:type="dxa"/>
            <w:bottom w:w="0" w:type="dxa"/>
          </w:tblCellMar>
        </w:tblPrEx>
        <w:tc>
          <w:tcPr>
            <w:tcW w:w="2835" w:type="dxa"/>
          </w:tcPr>
          <w:p w14:paraId="50604885" w14:textId="23BFFDD6" w:rsidR="00891C24" w:rsidRDefault="00891C24" w:rsidP="00891C24">
            <w:pPr>
              <w:pStyle w:val="Textoindependiente32"/>
              <w:tabs>
                <w:tab w:val="left" w:pos="708"/>
              </w:tabs>
              <w:spacing w:after="60"/>
              <w:rPr>
                <w:rFonts w:ascii="Tahoma" w:hAnsi="Tahoma" w:cs="Tahoma"/>
              </w:rPr>
            </w:pPr>
            <w:r>
              <w:rPr>
                <w:rFonts w:ascii="Tahoma" w:hAnsi="Tahoma" w:cs="Tahoma"/>
              </w:rPr>
              <w:t>Requisición:</w:t>
            </w:r>
          </w:p>
        </w:tc>
        <w:tc>
          <w:tcPr>
            <w:tcW w:w="7137" w:type="dxa"/>
          </w:tcPr>
          <w:p w14:paraId="18CAFE2B" w14:textId="1779C24D" w:rsidR="00891C24" w:rsidRDefault="00891C24" w:rsidP="00891C24">
            <w:pPr>
              <w:pStyle w:val="Textoindependiente32"/>
              <w:tabs>
                <w:tab w:val="left" w:pos="708"/>
              </w:tabs>
              <w:spacing w:after="60"/>
              <w:rPr>
                <w:rFonts w:ascii="Tahoma" w:hAnsi="Tahoma" w:cs="Tahoma"/>
              </w:rPr>
            </w:pPr>
            <w:r>
              <w:rPr>
                <w:rFonts w:ascii="Tahoma" w:hAnsi="Tahoma" w:cs="Tahoma"/>
              </w:rPr>
              <w:t>REQ/SS/00381/3/2022/B</w:t>
            </w:r>
          </w:p>
        </w:tc>
      </w:tr>
      <w:tr w:rsidR="00891C24" w14:paraId="0C7BB582" w14:textId="77777777" w:rsidTr="00891C24">
        <w:tblPrEx>
          <w:tblCellMar>
            <w:top w:w="0" w:type="dxa"/>
            <w:bottom w:w="0" w:type="dxa"/>
          </w:tblCellMar>
        </w:tblPrEx>
        <w:tc>
          <w:tcPr>
            <w:tcW w:w="2835" w:type="dxa"/>
          </w:tcPr>
          <w:p w14:paraId="7C17C763" w14:textId="00EEF553" w:rsidR="00891C24" w:rsidRDefault="00891C24" w:rsidP="00891C24">
            <w:pPr>
              <w:pStyle w:val="Textoindependiente32"/>
              <w:tabs>
                <w:tab w:val="left" w:pos="708"/>
              </w:tabs>
              <w:spacing w:after="60"/>
              <w:rPr>
                <w:rFonts w:ascii="Tahoma" w:hAnsi="Tahoma" w:cs="Tahoma"/>
              </w:rPr>
            </w:pPr>
            <w:r>
              <w:rPr>
                <w:rFonts w:ascii="Tahoma" w:hAnsi="Tahoma" w:cs="Tahoma"/>
              </w:rPr>
              <w:t>Dependencia solicitante:</w:t>
            </w:r>
          </w:p>
        </w:tc>
        <w:tc>
          <w:tcPr>
            <w:tcW w:w="7137" w:type="dxa"/>
          </w:tcPr>
          <w:p w14:paraId="37492776" w14:textId="6A46345C" w:rsidR="00891C24" w:rsidRDefault="00891C24" w:rsidP="00891C24">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891C24" w14:paraId="3273C7AC" w14:textId="77777777" w:rsidTr="00891C24">
        <w:tblPrEx>
          <w:tblCellMar>
            <w:top w:w="0" w:type="dxa"/>
            <w:bottom w:w="0" w:type="dxa"/>
          </w:tblCellMar>
        </w:tblPrEx>
        <w:tc>
          <w:tcPr>
            <w:tcW w:w="2835" w:type="dxa"/>
          </w:tcPr>
          <w:p w14:paraId="2BCAC418" w14:textId="1EBFED20" w:rsidR="00891C24" w:rsidRDefault="00891C24" w:rsidP="00891C24">
            <w:pPr>
              <w:pStyle w:val="Textoindependiente32"/>
              <w:tabs>
                <w:tab w:val="left" w:pos="708"/>
              </w:tabs>
              <w:spacing w:after="60"/>
              <w:rPr>
                <w:rFonts w:ascii="Tahoma" w:hAnsi="Tahoma" w:cs="Tahoma"/>
              </w:rPr>
            </w:pPr>
            <w:r>
              <w:rPr>
                <w:rFonts w:ascii="Tahoma" w:hAnsi="Tahoma" w:cs="Tahoma"/>
              </w:rPr>
              <w:t>Proveedor:</w:t>
            </w:r>
          </w:p>
        </w:tc>
        <w:tc>
          <w:tcPr>
            <w:tcW w:w="7137" w:type="dxa"/>
          </w:tcPr>
          <w:p w14:paraId="1CD1AA02" w14:textId="43F89DB8" w:rsidR="00891C24" w:rsidRDefault="00891C24" w:rsidP="00891C24">
            <w:pPr>
              <w:pStyle w:val="Textoindependiente32"/>
              <w:tabs>
                <w:tab w:val="left" w:pos="708"/>
              </w:tabs>
              <w:spacing w:after="60"/>
              <w:rPr>
                <w:rFonts w:ascii="Tahoma" w:hAnsi="Tahoma" w:cs="Tahoma"/>
              </w:rPr>
            </w:pPr>
            <w:r>
              <w:rPr>
                <w:rFonts w:ascii="Tahoma" w:hAnsi="Tahoma" w:cs="Tahoma"/>
              </w:rPr>
              <w:t>AstraZeneca en México</w:t>
            </w:r>
          </w:p>
        </w:tc>
      </w:tr>
      <w:tr w:rsidR="00891C24" w14:paraId="6E149FC3" w14:textId="77777777" w:rsidTr="00891C24">
        <w:tblPrEx>
          <w:tblCellMar>
            <w:top w:w="0" w:type="dxa"/>
            <w:bottom w:w="0" w:type="dxa"/>
          </w:tblCellMar>
        </w:tblPrEx>
        <w:tc>
          <w:tcPr>
            <w:tcW w:w="2835" w:type="dxa"/>
          </w:tcPr>
          <w:p w14:paraId="35692A8E" w14:textId="2841F4C7" w:rsidR="00891C24" w:rsidRDefault="00891C24" w:rsidP="00891C24">
            <w:pPr>
              <w:pStyle w:val="Textoindependiente32"/>
              <w:tabs>
                <w:tab w:val="left" w:pos="708"/>
              </w:tabs>
              <w:spacing w:after="60"/>
              <w:rPr>
                <w:rFonts w:ascii="Tahoma" w:hAnsi="Tahoma" w:cs="Tahoma"/>
              </w:rPr>
            </w:pPr>
            <w:r>
              <w:rPr>
                <w:rFonts w:ascii="Tahoma" w:hAnsi="Tahoma" w:cs="Tahoma"/>
              </w:rPr>
              <w:t>Oferta total:</w:t>
            </w:r>
          </w:p>
        </w:tc>
        <w:tc>
          <w:tcPr>
            <w:tcW w:w="7137" w:type="dxa"/>
          </w:tcPr>
          <w:p w14:paraId="1E925005" w14:textId="0558305E" w:rsidR="00891C24" w:rsidRDefault="00891C24" w:rsidP="00891C24">
            <w:pPr>
              <w:pStyle w:val="Textoindependiente32"/>
              <w:tabs>
                <w:tab w:val="left" w:pos="708"/>
              </w:tabs>
              <w:spacing w:after="60"/>
              <w:rPr>
                <w:rFonts w:ascii="Tahoma" w:hAnsi="Tahoma" w:cs="Tahoma"/>
              </w:rPr>
            </w:pPr>
            <w:r>
              <w:rPr>
                <w:rFonts w:ascii="Tahoma" w:hAnsi="Tahoma" w:cs="Tahoma"/>
              </w:rPr>
              <w:t>$1,846.00 (MIL OCHOCIENTOS CUARENTA Y SEIS PESOS 00/100 M.N.).</w:t>
            </w:r>
          </w:p>
        </w:tc>
      </w:tr>
      <w:tr w:rsidR="00891C24" w14:paraId="72BCFBB3" w14:textId="77777777" w:rsidTr="00891C24">
        <w:tblPrEx>
          <w:tblCellMar>
            <w:top w:w="0" w:type="dxa"/>
            <w:bottom w:w="0" w:type="dxa"/>
          </w:tblCellMar>
        </w:tblPrEx>
        <w:tc>
          <w:tcPr>
            <w:tcW w:w="2835" w:type="dxa"/>
          </w:tcPr>
          <w:p w14:paraId="3BF2D6CD" w14:textId="57110454" w:rsidR="00891C24" w:rsidRDefault="00891C24" w:rsidP="00891C24">
            <w:pPr>
              <w:pStyle w:val="Textoindependiente32"/>
              <w:tabs>
                <w:tab w:val="left" w:pos="708"/>
              </w:tabs>
              <w:spacing w:after="60"/>
              <w:rPr>
                <w:rFonts w:ascii="Tahoma" w:hAnsi="Tahoma" w:cs="Tahoma"/>
              </w:rPr>
            </w:pPr>
            <w:r>
              <w:rPr>
                <w:rFonts w:ascii="Tahoma" w:hAnsi="Tahoma" w:cs="Tahoma"/>
              </w:rPr>
              <w:t>Tipo de abastecimiento:</w:t>
            </w:r>
          </w:p>
        </w:tc>
        <w:tc>
          <w:tcPr>
            <w:tcW w:w="7137" w:type="dxa"/>
          </w:tcPr>
          <w:p w14:paraId="6E273F86" w14:textId="42DFDF8F" w:rsidR="00891C24" w:rsidRDefault="00891C24" w:rsidP="00891C24">
            <w:pPr>
              <w:pStyle w:val="Textoindependiente32"/>
              <w:tabs>
                <w:tab w:val="left" w:pos="708"/>
              </w:tabs>
              <w:spacing w:after="60"/>
              <w:rPr>
                <w:rFonts w:ascii="Tahoma" w:hAnsi="Tahoma" w:cs="Tahoma"/>
              </w:rPr>
            </w:pPr>
            <w:r>
              <w:rPr>
                <w:rFonts w:ascii="Tahoma" w:hAnsi="Tahoma" w:cs="Tahoma"/>
              </w:rPr>
              <w:t>Global</w:t>
            </w:r>
          </w:p>
        </w:tc>
      </w:tr>
      <w:tr w:rsidR="00891C24" w14:paraId="253CBEAF" w14:textId="77777777" w:rsidTr="00891C24">
        <w:tblPrEx>
          <w:tblCellMar>
            <w:top w:w="0" w:type="dxa"/>
            <w:bottom w:w="0" w:type="dxa"/>
          </w:tblCellMar>
        </w:tblPrEx>
        <w:tc>
          <w:tcPr>
            <w:tcW w:w="2835" w:type="dxa"/>
          </w:tcPr>
          <w:p w14:paraId="6A5AC2CA" w14:textId="266C14C5" w:rsidR="00891C24" w:rsidRDefault="00891C24" w:rsidP="00891C24">
            <w:pPr>
              <w:pStyle w:val="Textoindependiente32"/>
              <w:tabs>
                <w:tab w:val="left" w:pos="708"/>
              </w:tabs>
              <w:spacing w:after="60"/>
              <w:rPr>
                <w:rFonts w:ascii="Tahoma" w:hAnsi="Tahoma" w:cs="Tahoma"/>
              </w:rPr>
            </w:pPr>
            <w:r>
              <w:rPr>
                <w:rFonts w:ascii="Tahoma" w:hAnsi="Tahoma" w:cs="Tahoma"/>
              </w:rPr>
              <w:t>Lotes ofertados:</w:t>
            </w:r>
          </w:p>
        </w:tc>
        <w:tc>
          <w:tcPr>
            <w:tcW w:w="7137" w:type="dxa"/>
          </w:tcPr>
          <w:p w14:paraId="36EFB698" w14:textId="1B659133" w:rsidR="00891C24" w:rsidRDefault="00891C24" w:rsidP="00891C24">
            <w:pPr>
              <w:pStyle w:val="Textoindependiente32"/>
              <w:tabs>
                <w:tab w:val="left" w:pos="708"/>
              </w:tabs>
              <w:spacing w:after="60"/>
              <w:rPr>
                <w:rFonts w:ascii="Tahoma" w:hAnsi="Tahoma" w:cs="Tahoma"/>
              </w:rPr>
            </w:pPr>
            <w:r>
              <w:rPr>
                <w:rFonts w:ascii="Tahoma" w:hAnsi="Tahoma" w:cs="Tahoma"/>
              </w:rPr>
              <w:t>1, 2</w:t>
            </w:r>
          </w:p>
        </w:tc>
      </w:tr>
      <w:tr w:rsidR="00891C24" w14:paraId="1CE61723" w14:textId="77777777" w:rsidTr="00891C24">
        <w:tblPrEx>
          <w:tblCellMar>
            <w:top w:w="0" w:type="dxa"/>
            <w:bottom w:w="0" w:type="dxa"/>
          </w:tblCellMar>
        </w:tblPrEx>
        <w:tc>
          <w:tcPr>
            <w:tcW w:w="2835" w:type="dxa"/>
          </w:tcPr>
          <w:p w14:paraId="12D5687F" w14:textId="4212635F" w:rsidR="00891C24" w:rsidRDefault="00891C24" w:rsidP="00891C24">
            <w:pPr>
              <w:pStyle w:val="Textoindependiente32"/>
              <w:tabs>
                <w:tab w:val="left" w:pos="708"/>
              </w:tabs>
              <w:spacing w:after="60"/>
              <w:rPr>
                <w:rFonts w:ascii="Tahoma" w:hAnsi="Tahoma" w:cs="Tahoma"/>
              </w:rPr>
            </w:pPr>
            <w:r>
              <w:rPr>
                <w:rFonts w:ascii="Tahoma" w:hAnsi="Tahoma" w:cs="Tahoma"/>
              </w:rPr>
              <w:t>Lotes asignados:</w:t>
            </w:r>
          </w:p>
        </w:tc>
        <w:tc>
          <w:tcPr>
            <w:tcW w:w="7137" w:type="dxa"/>
          </w:tcPr>
          <w:p w14:paraId="201691DA" w14:textId="567AFC31" w:rsidR="00891C24" w:rsidRDefault="00891C24" w:rsidP="00891C24">
            <w:pPr>
              <w:pStyle w:val="Textoindependiente32"/>
              <w:tabs>
                <w:tab w:val="left" w:pos="708"/>
              </w:tabs>
              <w:spacing w:after="60"/>
              <w:rPr>
                <w:rFonts w:ascii="Tahoma" w:hAnsi="Tahoma" w:cs="Tahoma"/>
              </w:rPr>
            </w:pPr>
            <w:r>
              <w:rPr>
                <w:rFonts w:ascii="Tahoma" w:hAnsi="Tahoma" w:cs="Tahoma"/>
              </w:rPr>
              <w:t>Ninguno</w:t>
            </w:r>
          </w:p>
        </w:tc>
      </w:tr>
      <w:tr w:rsidR="00891C24" w14:paraId="6EAFE345" w14:textId="77777777" w:rsidTr="00891C24">
        <w:tblPrEx>
          <w:tblCellMar>
            <w:top w:w="0" w:type="dxa"/>
            <w:bottom w:w="0" w:type="dxa"/>
          </w:tblCellMar>
        </w:tblPrEx>
        <w:tc>
          <w:tcPr>
            <w:tcW w:w="2835" w:type="dxa"/>
          </w:tcPr>
          <w:p w14:paraId="39AE3054" w14:textId="6CAEBA8F" w:rsidR="00891C24" w:rsidRDefault="00891C24" w:rsidP="00891C24">
            <w:pPr>
              <w:pStyle w:val="Textoindependiente32"/>
              <w:tabs>
                <w:tab w:val="left" w:pos="708"/>
              </w:tabs>
              <w:spacing w:after="60"/>
              <w:rPr>
                <w:rFonts w:ascii="Tahoma" w:hAnsi="Tahoma" w:cs="Tahoma"/>
              </w:rPr>
            </w:pPr>
            <w:r>
              <w:rPr>
                <w:rFonts w:ascii="Tahoma" w:hAnsi="Tahoma" w:cs="Tahoma"/>
              </w:rPr>
              <w:t>Monto asignado C/IVA:</w:t>
            </w:r>
          </w:p>
        </w:tc>
        <w:tc>
          <w:tcPr>
            <w:tcW w:w="7137" w:type="dxa"/>
          </w:tcPr>
          <w:p w14:paraId="6A80EA78" w14:textId="063800C1" w:rsidR="00891C24" w:rsidRDefault="00891C24" w:rsidP="00891C24">
            <w:pPr>
              <w:pStyle w:val="Textoindependiente32"/>
              <w:tabs>
                <w:tab w:val="left" w:pos="708"/>
              </w:tabs>
              <w:spacing w:after="60"/>
              <w:rPr>
                <w:rFonts w:ascii="Tahoma" w:hAnsi="Tahoma" w:cs="Tahoma"/>
              </w:rPr>
            </w:pPr>
            <w:r>
              <w:rPr>
                <w:rFonts w:ascii="Tahoma" w:hAnsi="Tahoma" w:cs="Tahoma"/>
              </w:rPr>
              <w:t>$0.00 (CERO PESOS 00/100 M.N.).</w:t>
            </w:r>
          </w:p>
        </w:tc>
      </w:tr>
    </w:tbl>
    <w:p w14:paraId="2876C194" w14:textId="1788C3AD" w:rsidR="00891C24" w:rsidRDefault="00891C24"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891C24" w14:paraId="7CB5D951" w14:textId="77777777" w:rsidTr="00891C24">
        <w:tblPrEx>
          <w:tblCellMar>
            <w:top w:w="0" w:type="dxa"/>
            <w:bottom w:w="0" w:type="dxa"/>
          </w:tblCellMar>
        </w:tblPrEx>
        <w:tc>
          <w:tcPr>
            <w:tcW w:w="9972" w:type="dxa"/>
          </w:tcPr>
          <w:p w14:paraId="6BE9A041" w14:textId="675EF46E" w:rsidR="00891C24" w:rsidRDefault="00891C24" w:rsidP="00891C24">
            <w:pPr>
              <w:pStyle w:val="Textoindependiente32"/>
              <w:tabs>
                <w:tab w:val="left" w:pos="708"/>
              </w:tabs>
              <w:spacing w:after="60"/>
              <w:jc w:val="center"/>
              <w:rPr>
                <w:rFonts w:ascii="Tahoma" w:hAnsi="Tahoma" w:cs="Tahoma"/>
              </w:rPr>
            </w:pPr>
            <w:r>
              <w:rPr>
                <w:rFonts w:ascii="Tahoma" w:hAnsi="Tahoma" w:cs="Tahoma"/>
              </w:rPr>
              <w:t>Incumplimiento</w:t>
            </w:r>
          </w:p>
        </w:tc>
      </w:tr>
    </w:tbl>
    <w:p w14:paraId="6238A57D" w14:textId="10BA0033" w:rsidR="00891C24" w:rsidRDefault="00891C24"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891C24" w14:paraId="69CF14BA" w14:textId="77777777" w:rsidTr="00891C24">
        <w:tblPrEx>
          <w:tblCellMar>
            <w:top w:w="0" w:type="dxa"/>
            <w:bottom w:w="0" w:type="dxa"/>
          </w:tblCellMar>
        </w:tblPrEx>
        <w:tc>
          <w:tcPr>
            <w:tcW w:w="2835" w:type="dxa"/>
          </w:tcPr>
          <w:p w14:paraId="4C107E77" w14:textId="485B1F20" w:rsidR="00891C24" w:rsidRDefault="00891C24" w:rsidP="00891C24">
            <w:pPr>
              <w:pStyle w:val="Textoindependiente32"/>
              <w:tabs>
                <w:tab w:val="left" w:pos="708"/>
              </w:tabs>
              <w:spacing w:after="60"/>
              <w:rPr>
                <w:rFonts w:ascii="Tahoma" w:hAnsi="Tahoma" w:cs="Tahoma"/>
              </w:rPr>
            </w:pPr>
            <w:r>
              <w:rPr>
                <w:rFonts w:ascii="Tahoma" w:hAnsi="Tahoma" w:cs="Tahoma"/>
              </w:rPr>
              <w:t>SECCIÓN</w:t>
            </w:r>
          </w:p>
        </w:tc>
        <w:tc>
          <w:tcPr>
            <w:tcW w:w="7137" w:type="dxa"/>
          </w:tcPr>
          <w:p w14:paraId="2FD06C14" w14:textId="6AC5FC9E" w:rsidR="00891C24" w:rsidRDefault="00891C24" w:rsidP="00891C24">
            <w:pPr>
              <w:pStyle w:val="Textoindependiente32"/>
              <w:tabs>
                <w:tab w:val="left" w:pos="708"/>
              </w:tabs>
              <w:spacing w:after="60"/>
              <w:rPr>
                <w:rFonts w:ascii="Tahoma" w:hAnsi="Tahoma" w:cs="Tahoma"/>
              </w:rPr>
            </w:pPr>
            <w:r>
              <w:rPr>
                <w:rFonts w:ascii="Tahoma" w:hAnsi="Tahoma" w:cs="Tahoma"/>
              </w:rPr>
              <w:t>OBSERVACIONES Y FUNDAMENTACIÓN LEGAL</w:t>
            </w:r>
          </w:p>
        </w:tc>
      </w:tr>
      <w:tr w:rsidR="00891C24" w14:paraId="31F68D67" w14:textId="77777777" w:rsidTr="00891C24">
        <w:tblPrEx>
          <w:tblCellMar>
            <w:top w:w="0" w:type="dxa"/>
            <w:bottom w:w="0" w:type="dxa"/>
          </w:tblCellMar>
        </w:tblPrEx>
        <w:tc>
          <w:tcPr>
            <w:tcW w:w="2835" w:type="dxa"/>
          </w:tcPr>
          <w:p w14:paraId="27E08FCC" w14:textId="5A9B858D" w:rsidR="00891C24" w:rsidRDefault="00891C24" w:rsidP="00891C24">
            <w:pPr>
              <w:pStyle w:val="Textoindependiente32"/>
              <w:tabs>
                <w:tab w:val="left" w:pos="708"/>
              </w:tabs>
              <w:spacing w:after="60"/>
              <w:rPr>
                <w:rFonts w:ascii="Tahoma" w:hAnsi="Tahoma" w:cs="Tahoma"/>
              </w:rPr>
            </w:pPr>
            <w:r>
              <w:rPr>
                <w:rFonts w:ascii="Tahoma" w:hAnsi="Tahoma" w:cs="Tahoma"/>
              </w:rPr>
              <w:t>Cartas</w:t>
            </w:r>
          </w:p>
        </w:tc>
        <w:tc>
          <w:tcPr>
            <w:tcW w:w="7137" w:type="dxa"/>
          </w:tcPr>
          <w:p w14:paraId="6CF945C5" w14:textId="1B5F69F6" w:rsidR="00891C24" w:rsidRDefault="00891C24" w:rsidP="00891C24">
            <w:pPr>
              <w:pStyle w:val="Textoindependiente32"/>
              <w:tabs>
                <w:tab w:val="left" w:pos="708"/>
              </w:tabs>
              <w:spacing w:after="60"/>
              <w:rPr>
                <w:rFonts w:ascii="Tahoma" w:hAnsi="Tahoma" w:cs="Tahoma"/>
              </w:rPr>
            </w:pPr>
            <w:r>
              <w:rPr>
                <w:rFonts w:ascii="Tahoma" w:hAnsi="Tahoma" w:cs="Tahoma"/>
              </w:rPr>
              <w:t>Ninguno</w:t>
            </w:r>
          </w:p>
        </w:tc>
      </w:tr>
      <w:tr w:rsidR="00891C24" w14:paraId="6513AA2D" w14:textId="77777777" w:rsidTr="00891C24">
        <w:tblPrEx>
          <w:tblCellMar>
            <w:top w:w="0" w:type="dxa"/>
            <w:bottom w:w="0" w:type="dxa"/>
          </w:tblCellMar>
        </w:tblPrEx>
        <w:tc>
          <w:tcPr>
            <w:tcW w:w="2835" w:type="dxa"/>
          </w:tcPr>
          <w:p w14:paraId="16A8DF0A" w14:textId="3E7466DA" w:rsidR="00891C24" w:rsidRDefault="00891C24" w:rsidP="00891C24">
            <w:pPr>
              <w:pStyle w:val="Textoindependiente32"/>
              <w:tabs>
                <w:tab w:val="left" w:pos="708"/>
              </w:tabs>
              <w:spacing w:after="60"/>
              <w:rPr>
                <w:rFonts w:ascii="Tahoma" w:hAnsi="Tahoma" w:cs="Tahoma"/>
              </w:rPr>
            </w:pPr>
            <w:r>
              <w:rPr>
                <w:rFonts w:ascii="Tahoma" w:hAnsi="Tahoma" w:cs="Tahoma"/>
              </w:rPr>
              <w:t>Condiciones de entrega</w:t>
            </w:r>
          </w:p>
        </w:tc>
        <w:tc>
          <w:tcPr>
            <w:tcW w:w="7137" w:type="dxa"/>
          </w:tcPr>
          <w:p w14:paraId="678143D1" w14:textId="129A7F42" w:rsidR="00891C24" w:rsidRDefault="00891C24" w:rsidP="00891C24">
            <w:pPr>
              <w:pStyle w:val="Textoindependiente32"/>
              <w:tabs>
                <w:tab w:val="left" w:pos="708"/>
              </w:tabs>
              <w:spacing w:after="60"/>
              <w:rPr>
                <w:rFonts w:ascii="Tahoma" w:hAnsi="Tahoma" w:cs="Tahoma"/>
              </w:rPr>
            </w:pPr>
            <w:r>
              <w:rPr>
                <w:rFonts w:ascii="Tahoma" w:hAnsi="Tahoma" w:cs="Tahoma"/>
              </w:rPr>
              <w:t>Ninguno</w:t>
            </w:r>
          </w:p>
        </w:tc>
      </w:tr>
      <w:tr w:rsidR="00891C24" w14:paraId="295D9A90" w14:textId="77777777" w:rsidTr="00891C24">
        <w:tblPrEx>
          <w:tblCellMar>
            <w:top w:w="0" w:type="dxa"/>
            <w:bottom w:w="0" w:type="dxa"/>
          </w:tblCellMar>
        </w:tblPrEx>
        <w:tc>
          <w:tcPr>
            <w:tcW w:w="2835" w:type="dxa"/>
          </w:tcPr>
          <w:p w14:paraId="2153B072" w14:textId="06FF5AE9" w:rsidR="00891C24" w:rsidRDefault="00891C24" w:rsidP="00891C24">
            <w:pPr>
              <w:pStyle w:val="Textoindependiente32"/>
              <w:tabs>
                <w:tab w:val="left" w:pos="708"/>
              </w:tabs>
              <w:spacing w:after="60"/>
              <w:rPr>
                <w:rFonts w:ascii="Tahoma" w:hAnsi="Tahoma" w:cs="Tahoma"/>
              </w:rPr>
            </w:pPr>
            <w:r>
              <w:rPr>
                <w:rFonts w:ascii="Tahoma" w:hAnsi="Tahoma" w:cs="Tahoma"/>
              </w:rPr>
              <w:t>Condiciones de pago</w:t>
            </w:r>
          </w:p>
        </w:tc>
        <w:tc>
          <w:tcPr>
            <w:tcW w:w="7137" w:type="dxa"/>
          </w:tcPr>
          <w:p w14:paraId="22A4DA76" w14:textId="0D4F52E5" w:rsidR="00891C24" w:rsidRDefault="00891C24" w:rsidP="00891C24">
            <w:pPr>
              <w:pStyle w:val="Textoindependiente32"/>
              <w:tabs>
                <w:tab w:val="left" w:pos="708"/>
              </w:tabs>
              <w:spacing w:after="60"/>
              <w:rPr>
                <w:rFonts w:ascii="Tahoma" w:hAnsi="Tahoma" w:cs="Tahoma"/>
              </w:rPr>
            </w:pPr>
            <w:r>
              <w:rPr>
                <w:rFonts w:ascii="Tahoma" w:hAnsi="Tahoma" w:cs="Tahoma"/>
              </w:rPr>
              <w:t>Ninguno</w:t>
            </w:r>
          </w:p>
        </w:tc>
      </w:tr>
      <w:tr w:rsidR="00891C24" w14:paraId="63C46967" w14:textId="77777777" w:rsidTr="00891C24">
        <w:tblPrEx>
          <w:tblCellMar>
            <w:top w:w="0" w:type="dxa"/>
            <w:bottom w:w="0" w:type="dxa"/>
          </w:tblCellMar>
        </w:tblPrEx>
        <w:tc>
          <w:tcPr>
            <w:tcW w:w="2835" w:type="dxa"/>
          </w:tcPr>
          <w:p w14:paraId="4AEF4F1A" w14:textId="010C71C8" w:rsidR="00891C24" w:rsidRDefault="00891C24" w:rsidP="00891C24">
            <w:pPr>
              <w:pStyle w:val="Textoindependiente32"/>
              <w:tabs>
                <w:tab w:val="left" w:pos="708"/>
              </w:tabs>
              <w:spacing w:after="60"/>
              <w:rPr>
                <w:rFonts w:ascii="Tahoma" w:hAnsi="Tahoma" w:cs="Tahoma"/>
              </w:rPr>
            </w:pPr>
            <w:r>
              <w:rPr>
                <w:rFonts w:ascii="Tahoma" w:hAnsi="Tahoma" w:cs="Tahoma"/>
              </w:rPr>
              <w:t>Manifiestos</w:t>
            </w:r>
          </w:p>
        </w:tc>
        <w:tc>
          <w:tcPr>
            <w:tcW w:w="7137" w:type="dxa"/>
          </w:tcPr>
          <w:p w14:paraId="59BA8670" w14:textId="5575C592" w:rsidR="00891C24" w:rsidRDefault="00891C24" w:rsidP="00891C24">
            <w:pPr>
              <w:pStyle w:val="Textoindependiente32"/>
              <w:tabs>
                <w:tab w:val="left" w:pos="708"/>
              </w:tabs>
              <w:spacing w:after="60"/>
              <w:rPr>
                <w:rFonts w:ascii="Tahoma" w:hAnsi="Tahoma" w:cs="Tahoma"/>
              </w:rPr>
            </w:pPr>
            <w:r>
              <w:rPr>
                <w:rFonts w:ascii="Tahoma" w:hAnsi="Tahoma" w:cs="Tahoma"/>
              </w:rPr>
              <w:t>Ninguno</w:t>
            </w:r>
          </w:p>
        </w:tc>
      </w:tr>
      <w:tr w:rsidR="00891C24" w14:paraId="4B60DA6E" w14:textId="77777777" w:rsidTr="00891C24">
        <w:tblPrEx>
          <w:tblCellMar>
            <w:top w:w="0" w:type="dxa"/>
            <w:bottom w:w="0" w:type="dxa"/>
          </w:tblCellMar>
        </w:tblPrEx>
        <w:tc>
          <w:tcPr>
            <w:tcW w:w="2835" w:type="dxa"/>
          </w:tcPr>
          <w:p w14:paraId="2501F91E" w14:textId="5DA88DDE" w:rsidR="00891C24" w:rsidRDefault="00891C24" w:rsidP="00891C24">
            <w:pPr>
              <w:pStyle w:val="Textoindependiente32"/>
              <w:tabs>
                <w:tab w:val="left" w:pos="708"/>
              </w:tabs>
              <w:spacing w:after="60"/>
              <w:jc w:val="center"/>
              <w:rPr>
                <w:rFonts w:ascii="Tahoma" w:hAnsi="Tahoma" w:cs="Tahoma"/>
              </w:rPr>
            </w:pPr>
            <w:r>
              <w:rPr>
                <w:rFonts w:ascii="Tahoma" w:hAnsi="Tahoma" w:cs="Tahoma"/>
              </w:rPr>
              <w:t>-</w:t>
            </w:r>
          </w:p>
        </w:tc>
        <w:tc>
          <w:tcPr>
            <w:tcW w:w="7137" w:type="dxa"/>
          </w:tcPr>
          <w:p w14:paraId="57BEBCE1" w14:textId="26576AAC" w:rsidR="00891C24" w:rsidRDefault="00891C24" w:rsidP="00891C24">
            <w:pPr>
              <w:pStyle w:val="Textoindependiente32"/>
              <w:tabs>
                <w:tab w:val="left" w:pos="708"/>
              </w:tabs>
              <w:spacing w:after="60"/>
              <w:jc w:val="center"/>
              <w:rPr>
                <w:rFonts w:ascii="Tahoma" w:hAnsi="Tahoma" w:cs="Tahoma"/>
              </w:rPr>
            </w:pPr>
            <w:r>
              <w:rPr>
                <w:rFonts w:ascii="Tahoma" w:hAnsi="Tahoma" w:cs="Tahoma"/>
              </w:rPr>
              <w:t>-</w:t>
            </w:r>
          </w:p>
        </w:tc>
      </w:tr>
    </w:tbl>
    <w:p w14:paraId="24F7B7E3" w14:textId="5C8E11FB" w:rsidR="00891C24" w:rsidRDefault="00891C24"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891C24" w14:paraId="1468A009" w14:textId="77777777" w:rsidTr="00891C24">
        <w:tblPrEx>
          <w:tblCellMar>
            <w:top w:w="0" w:type="dxa"/>
            <w:bottom w:w="0" w:type="dxa"/>
          </w:tblCellMar>
        </w:tblPrEx>
        <w:tc>
          <w:tcPr>
            <w:tcW w:w="2835" w:type="dxa"/>
          </w:tcPr>
          <w:p w14:paraId="2643FAB2" w14:textId="0CD0257B" w:rsidR="00891C24" w:rsidRDefault="00891C24" w:rsidP="00891C24">
            <w:pPr>
              <w:pStyle w:val="Textoindependiente32"/>
              <w:tabs>
                <w:tab w:val="left" w:pos="708"/>
              </w:tabs>
              <w:spacing w:after="60"/>
              <w:rPr>
                <w:rFonts w:ascii="Tahoma" w:hAnsi="Tahoma" w:cs="Tahoma"/>
              </w:rPr>
            </w:pPr>
            <w:r>
              <w:rPr>
                <w:rFonts w:ascii="Tahoma" w:hAnsi="Tahoma" w:cs="Tahoma"/>
              </w:rPr>
              <w:t>Requisición:</w:t>
            </w:r>
          </w:p>
        </w:tc>
        <w:tc>
          <w:tcPr>
            <w:tcW w:w="7137" w:type="dxa"/>
          </w:tcPr>
          <w:p w14:paraId="18F54519" w14:textId="283A999B" w:rsidR="00891C24" w:rsidRDefault="00891C24" w:rsidP="00891C24">
            <w:pPr>
              <w:pStyle w:val="Textoindependiente32"/>
              <w:tabs>
                <w:tab w:val="left" w:pos="708"/>
              </w:tabs>
              <w:spacing w:after="60"/>
              <w:rPr>
                <w:rFonts w:ascii="Tahoma" w:hAnsi="Tahoma" w:cs="Tahoma"/>
              </w:rPr>
            </w:pPr>
            <w:r>
              <w:rPr>
                <w:rFonts w:ascii="Tahoma" w:hAnsi="Tahoma" w:cs="Tahoma"/>
              </w:rPr>
              <w:t>REQ/SS/00381/3/2022/B</w:t>
            </w:r>
          </w:p>
        </w:tc>
      </w:tr>
      <w:tr w:rsidR="00891C24" w14:paraId="7386F8BB" w14:textId="77777777" w:rsidTr="00891C24">
        <w:tblPrEx>
          <w:tblCellMar>
            <w:top w:w="0" w:type="dxa"/>
            <w:bottom w:w="0" w:type="dxa"/>
          </w:tblCellMar>
        </w:tblPrEx>
        <w:tc>
          <w:tcPr>
            <w:tcW w:w="2835" w:type="dxa"/>
          </w:tcPr>
          <w:p w14:paraId="1D8CD587" w14:textId="1C01251B" w:rsidR="00891C24" w:rsidRDefault="00891C24" w:rsidP="00891C24">
            <w:pPr>
              <w:pStyle w:val="Textoindependiente32"/>
              <w:tabs>
                <w:tab w:val="left" w:pos="708"/>
              </w:tabs>
              <w:spacing w:after="60"/>
              <w:rPr>
                <w:rFonts w:ascii="Tahoma" w:hAnsi="Tahoma" w:cs="Tahoma"/>
              </w:rPr>
            </w:pPr>
            <w:r>
              <w:rPr>
                <w:rFonts w:ascii="Tahoma" w:hAnsi="Tahoma" w:cs="Tahoma"/>
              </w:rPr>
              <w:t>Dependencia solicitante:</w:t>
            </w:r>
          </w:p>
        </w:tc>
        <w:tc>
          <w:tcPr>
            <w:tcW w:w="7137" w:type="dxa"/>
          </w:tcPr>
          <w:p w14:paraId="3EE85EBB" w14:textId="72F94A5B" w:rsidR="00891C24" w:rsidRDefault="00891C24" w:rsidP="00891C24">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891C24" w14:paraId="3DAFECCB" w14:textId="77777777" w:rsidTr="00891C24">
        <w:tblPrEx>
          <w:tblCellMar>
            <w:top w:w="0" w:type="dxa"/>
            <w:bottom w:w="0" w:type="dxa"/>
          </w:tblCellMar>
        </w:tblPrEx>
        <w:tc>
          <w:tcPr>
            <w:tcW w:w="2835" w:type="dxa"/>
          </w:tcPr>
          <w:p w14:paraId="12C24BBF" w14:textId="211BF0BA" w:rsidR="00891C24" w:rsidRDefault="00891C24" w:rsidP="00891C24">
            <w:pPr>
              <w:pStyle w:val="Textoindependiente32"/>
              <w:tabs>
                <w:tab w:val="left" w:pos="708"/>
              </w:tabs>
              <w:spacing w:after="60"/>
              <w:rPr>
                <w:rFonts w:ascii="Tahoma" w:hAnsi="Tahoma" w:cs="Tahoma"/>
              </w:rPr>
            </w:pPr>
            <w:r>
              <w:rPr>
                <w:rFonts w:ascii="Tahoma" w:hAnsi="Tahoma" w:cs="Tahoma"/>
              </w:rPr>
              <w:t>Proveedor:</w:t>
            </w:r>
          </w:p>
        </w:tc>
        <w:tc>
          <w:tcPr>
            <w:tcW w:w="7137" w:type="dxa"/>
          </w:tcPr>
          <w:p w14:paraId="42E09B3B" w14:textId="47EEE643" w:rsidR="00891C24" w:rsidRDefault="00891C24" w:rsidP="00891C24">
            <w:pPr>
              <w:pStyle w:val="Textoindependiente32"/>
              <w:tabs>
                <w:tab w:val="left" w:pos="708"/>
              </w:tabs>
              <w:spacing w:after="60"/>
              <w:rPr>
                <w:rFonts w:ascii="Tahoma" w:hAnsi="Tahoma" w:cs="Tahoma"/>
              </w:rPr>
            </w:pPr>
            <w:r>
              <w:rPr>
                <w:rFonts w:ascii="Tahoma" w:hAnsi="Tahoma" w:cs="Tahoma"/>
              </w:rPr>
              <w:t>Genomma Lab Internacional S.A.B. de C.V</w:t>
            </w:r>
          </w:p>
        </w:tc>
      </w:tr>
      <w:tr w:rsidR="00891C24" w14:paraId="3D9018FB" w14:textId="77777777" w:rsidTr="00891C24">
        <w:tblPrEx>
          <w:tblCellMar>
            <w:top w:w="0" w:type="dxa"/>
            <w:bottom w:w="0" w:type="dxa"/>
          </w:tblCellMar>
        </w:tblPrEx>
        <w:tc>
          <w:tcPr>
            <w:tcW w:w="2835" w:type="dxa"/>
          </w:tcPr>
          <w:p w14:paraId="2F7E5B40" w14:textId="5C1B17A5" w:rsidR="00891C24" w:rsidRDefault="00891C24" w:rsidP="00891C24">
            <w:pPr>
              <w:pStyle w:val="Textoindependiente32"/>
              <w:tabs>
                <w:tab w:val="left" w:pos="708"/>
              </w:tabs>
              <w:spacing w:after="60"/>
              <w:rPr>
                <w:rFonts w:ascii="Tahoma" w:hAnsi="Tahoma" w:cs="Tahoma"/>
              </w:rPr>
            </w:pPr>
            <w:r>
              <w:rPr>
                <w:rFonts w:ascii="Tahoma" w:hAnsi="Tahoma" w:cs="Tahoma"/>
              </w:rPr>
              <w:t>Oferta total:</w:t>
            </w:r>
          </w:p>
        </w:tc>
        <w:tc>
          <w:tcPr>
            <w:tcW w:w="7137" w:type="dxa"/>
          </w:tcPr>
          <w:p w14:paraId="1D7F73F4" w14:textId="1666F334" w:rsidR="00891C24" w:rsidRDefault="00891C24" w:rsidP="00891C24">
            <w:pPr>
              <w:pStyle w:val="Textoindependiente32"/>
              <w:tabs>
                <w:tab w:val="left" w:pos="708"/>
              </w:tabs>
              <w:spacing w:after="60"/>
              <w:rPr>
                <w:rFonts w:ascii="Tahoma" w:hAnsi="Tahoma" w:cs="Tahoma"/>
              </w:rPr>
            </w:pPr>
            <w:r>
              <w:rPr>
                <w:rFonts w:ascii="Tahoma" w:hAnsi="Tahoma" w:cs="Tahoma"/>
              </w:rPr>
              <w:t>$1,810.00 (MIL OCHOCIENTOS DIEZ PESOS 00/100 M.N.).</w:t>
            </w:r>
          </w:p>
        </w:tc>
      </w:tr>
      <w:tr w:rsidR="00891C24" w14:paraId="6067CC61" w14:textId="77777777" w:rsidTr="00891C24">
        <w:tblPrEx>
          <w:tblCellMar>
            <w:top w:w="0" w:type="dxa"/>
            <w:bottom w:w="0" w:type="dxa"/>
          </w:tblCellMar>
        </w:tblPrEx>
        <w:tc>
          <w:tcPr>
            <w:tcW w:w="2835" w:type="dxa"/>
          </w:tcPr>
          <w:p w14:paraId="2CAE5647" w14:textId="0918963C" w:rsidR="00891C24" w:rsidRDefault="00891C24" w:rsidP="00891C24">
            <w:pPr>
              <w:pStyle w:val="Textoindependiente32"/>
              <w:tabs>
                <w:tab w:val="left" w:pos="708"/>
              </w:tabs>
              <w:spacing w:after="60"/>
              <w:rPr>
                <w:rFonts w:ascii="Tahoma" w:hAnsi="Tahoma" w:cs="Tahoma"/>
              </w:rPr>
            </w:pPr>
            <w:r>
              <w:rPr>
                <w:rFonts w:ascii="Tahoma" w:hAnsi="Tahoma" w:cs="Tahoma"/>
              </w:rPr>
              <w:t>Tipo de abastecimiento:</w:t>
            </w:r>
          </w:p>
        </w:tc>
        <w:tc>
          <w:tcPr>
            <w:tcW w:w="7137" w:type="dxa"/>
          </w:tcPr>
          <w:p w14:paraId="3730A647" w14:textId="0F482BFB" w:rsidR="00891C24" w:rsidRDefault="00891C24" w:rsidP="00891C24">
            <w:pPr>
              <w:pStyle w:val="Textoindependiente32"/>
              <w:tabs>
                <w:tab w:val="left" w:pos="708"/>
              </w:tabs>
              <w:spacing w:after="60"/>
              <w:rPr>
                <w:rFonts w:ascii="Tahoma" w:hAnsi="Tahoma" w:cs="Tahoma"/>
              </w:rPr>
            </w:pPr>
            <w:r>
              <w:rPr>
                <w:rFonts w:ascii="Tahoma" w:hAnsi="Tahoma" w:cs="Tahoma"/>
              </w:rPr>
              <w:t>Global</w:t>
            </w:r>
          </w:p>
        </w:tc>
      </w:tr>
      <w:tr w:rsidR="00891C24" w14:paraId="57704C77" w14:textId="77777777" w:rsidTr="00891C24">
        <w:tblPrEx>
          <w:tblCellMar>
            <w:top w:w="0" w:type="dxa"/>
            <w:bottom w:w="0" w:type="dxa"/>
          </w:tblCellMar>
        </w:tblPrEx>
        <w:tc>
          <w:tcPr>
            <w:tcW w:w="2835" w:type="dxa"/>
          </w:tcPr>
          <w:p w14:paraId="53C0EF9B" w14:textId="0A324CF2" w:rsidR="00891C24" w:rsidRDefault="00891C24" w:rsidP="00891C24">
            <w:pPr>
              <w:pStyle w:val="Textoindependiente32"/>
              <w:tabs>
                <w:tab w:val="left" w:pos="708"/>
              </w:tabs>
              <w:spacing w:after="60"/>
              <w:rPr>
                <w:rFonts w:ascii="Tahoma" w:hAnsi="Tahoma" w:cs="Tahoma"/>
              </w:rPr>
            </w:pPr>
            <w:r>
              <w:rPr>
                <w:rFonts w:ascii="Tahoma" w:hAnsi="Tahoma" w:cs="Tahoma"/>
              </w:rPr>
              <w:t>Lotes ofertados:</w:t>
            </w:r>
          </w:p>
        </w:tc>
        <w:tc>
          <w:tcPr>
            <w:tcW w:w="7137" w:type="dxa"/>
          </w:tcPr>
          <w:p w14:paraId="2BB4F038" w14:textId="46BE9FFA" w:rsidR="00891C24" w:rsidRDefault="00891C24" w:rsidP="00891C24">
            <w:pPr>
              <w:pStyle w:val="Textoindependiente32"/>
              <w:tabs>
                <w:tab w:val="left" w:pos="708"/>
              </w:tabs>
              <w:spacing w:after="60"/>
              <w:rPr>
                <w:rFonts w:ascii="Tahoma" w:hAnsi="Tahoma" w:cs="Tahoma"/>
              </w:rPr>
            </w:pPr>
            <w:r>
              <w:rPr>
                <w:rFonts w:ascii="Tahoma" w:hAnsi="Tahoma" w:cs="Tahoma"/>
              </w:rPr>
              <w:t>1, 2</w:t>
            </w:r>
          </w:p>
        </w:tc>
      </w:tr>
      <w:tr w:rsidR="00891C24" w14:paraId="13DD939E" w14:textId="77777777" w:rsidTr="00891C24">
        <w:tblPrEx>
          <w:tblCellMar>
            <w:top w:w="0" w:type="dxa"/>
            <w:bottom w:w="0" w:type="dxa"/>
          </w:tblCellMar>
        </w:tblPrEx>
        <w:tc>
          <w:tcPr>
            <w:tcW w:w="2835" w:type="dxa"/>
          </w:tcPr>
          <w:p w14:paraId="5D9E0594" w14:textId="3674C0AF" w:rsidR="00891C24" w:rsidRDefault="00891C24" w:rsidP="00891C24">
            <w:pPr>
              <w:pStyle w:val="Textoindependiente32"/>
              <w:tabs>
                <w:tab w:val="left" w:pos="708"/>
              </w:tabs>
              <w:spacing w:after="60"/>
              <w:rPr>
                <w:rFonts w:ascii="Tahoma" w:hAnsi="Tahoma" w:cs="Tahoma"/>
              </w:rPr>
            </w:pPr>
            <w:r>
              <w:rPr>
                <w:rFonts w:ascii="Tahoma" w:hAnsi="Tahoma" w:cs="Tahoma"/>
              </w:rPr>
              <w:t>Lotes asignados:</w:t>
            </w:r>
          </w:p>
        </w:tc>
        <w:tc>
          <w:tcPr>
            <w:tcW w:w="7137" w:type="dxa"/>
          </w:tcPr>
          <w:p w14:paraId="1248F4A2" w14:textId="3810BA77" w:rsidR="00891C24" w:rsidRDefault="00891C24" w:rsidP="00891C24">
            <w:pPr>
              <w:pStyle w:val="Textoindependiente32"/>
              <w:tabs>
                <w:tab w:val="left" w:pos="708"/>
              </w:tabs>
              <w:spacing w:after="60"/>
              <w:rPr>
                <w:rFonts w:ascii="Tahoma" w:hAnsi="Tahoma" w:cs="Tahoma"/>
              </w:rPr>
            </w:pPr>
            <w:r>
              <w:rPr>
                <w:rFonts w:ascii="Tahoma" w:hAnsi="Tahoma" w:cs="Tahoma"/>
              </w:rPr>
              <w:t>1, 2</w:t>
            </w:r>
          </w:p>
        </w:tc>
      </w:tr>
      <w:tr w:rsidR="00891C24" w14:paraId="1A85B360" w14:textId="77777777" w:rsidTr="00891C24">
        <w:tblPrEx>
          <w:tblCellMar>
            <w:top w:w="0" w:type="dxa"/>
            <w:bottom w:w="0" w:type="dxa"/>
          </w:tblCellMar>
        </w:tblPrEx>
        <w:tc>
          <w:tcPr>
            <w:tcW w:w="2835" w:type="dxa"/>
          </w:tcPr>
          <w:p w14:paraId="339DC401" w14:textId="163F1E8D" w:rsidR="00891C24" w:rsidRDefault="00891C24" w:rsidP="00891C24">
            <w:pPr>
              <w:pStyle w:val="Textoindependiente32"/>
              <w:tabs>
                <w:tab w:val="left" w:pos="708"/>
              </w:tabs>
              <w:spacing w:after="60"/>
              <w:rPr>
                <w:rFonts w:ascii="Tahoma" w:hAnsi="Tahoma" w:cs="Tahoma"/>
              </w:rPr>
            </w:pPr>
            <w:r>
              <w:rPr>
                <w:rFonts w:ascii="Tahoma" w:hAnsi="Tahoma" w:cs="Tahoma"/>
              </w:rPr>
              <w:t>Monto asignado C/IVA:</w:t>
            </w:r>
          </w:p>
        </w:tc>
        <w:tc>
          <w:tcPr>
            <w:tcW w:w="7137" w:type="dxa"/>
          </w:tcPr>
          <w:p w14:paraId="46753BD8" w14:textId="0E83D54D" w:rsidR="00891C24" w:rsidRDefault="00891C24" w:rsidP="00891C24">
            <w:pPr>
              <w:pStyle w:val="Textoindependiente32"/>
              <w:tabs>
                <w:tab w:val="left" w:pos="708"/>
              </w:tabs>
              <w:spacing w:after="60"/>
              <w:rPr>
                <w:rFonts w:ascii="Tahoma" w:hAnsi="Tahoma" w:cs="Tahoma"/>
              </w:rPr>
            </w:pPr>
            <w:r>
              <w:rPr>
                <w:rFonts w:ascii="Tahoma" w:hAnsi="Tahoma" w:cs="Tahoma"/>
              </w:rPr>
              <w:t>$1,810.00 (MIL OCHOCIENTOS DIEZ PESOS 00/100 M.N.).</w:t>
            </w:r>
          </w:p>
        </w:tc>
      </w:tr>
    </w:tbl>
    <w:p w14:paraId="239E0F83" w14:textId="1E28685D" w:rsidR="00891C24" w:rsidRDefault="00891C24"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891C24" w14:paraId="1C0B32B9" w14:textId="77777777" w:rsidTr="00891C24">
        <w:tblPrEx>
          <w:tblCellMar>
            <w:top w:w="0" w:type="dxa"/>
            <w:bottom w:w="0" w:type="dxa"/>
          </w:tblCellMar>
        </w:tblPrEx>
        <w:tc>
          <w:tcPr>
            <w:tcW w:w="9972" w:type="dxa"/>
          </w:tcPr>
          <w:p w14:paraId="1277E14E" w14:textId="74A59E53" w:rsidR="00891C24" w:rsidRDefault="00891C24" w:rsidP="00891C24">
            <w:pPr>
              <w:pStyle w:val="Textoindependiente32"/>
              <w:tabs>
                <w:tab w:val="left" w:pos="708"/>
              </w:tabs>
              <w:spacing w:after="60"/>
              <w:jc w:val="center"/>
              <w:rPr>
                <w:rFonts w:ascii="Tahoma" w:hAnsi="Tahoma" w:cs="Tahoma"/>
              </w:rPr>
            </w:pPr>
            <w:r>
              <w:rPr>
                <w:rFonts w:ascii="Tahoma" w:hAnsi="Tahoma" w:cs="Tahoma"/>
              </w:rPr>
              <w:t>Incumplimiento</w:t>
            </w:r>
          </w:p>
        </w:tc>
      </w:tr>
    </w:tbl>
    <w:p w14:paraId="324A219A" w14:textId="6F272A8E" w:rsidR="00891C24" w:rsidRDefault="00891C24"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891C24" w14:paraId="6242E7D9" w14:textId="77777777" w:rsidTr="00891C24">
        <w:tblPrEx>
          <w:tblCellMar>
            <w:top w:w="0" w:type="dxa"/>
            <w:bottom w:w="0" w:type="dxa"/>
          </w:tblCellMar>
        </w:tblPrEx>
        <w:tc>
          <w:tcPr>
            <w:tcW w:w="2835" w:type="dxa"/>
          </w:tcPr>
          <w:p w14:paraId="4295CE6E" w14:textId="3BC56CBD" w:rsidR="00891C24" w:rsidRDefault="00891C24" w:rsidP="00891C24">
            <w:pPr>
              <w:pStyle w:val="Textoindependiente32"/>
              <w:tabs>
                <w:tab w:val="left" w:pos="708"/>
              </w:tabs>
              <w:spacing w:after="60"/>
              <w:rPr>
                <w:rFonts w:ascii="Tahoma" w:hAnsi="Tahoma" w:cs="Tahoma"/>
              </w:rPr>
            </w:pPr>
            <w:r>
              <w:rPr>
                <w:rFonts w:ascii="Tahoma" w:hAnsi="Tahoma" w:cs="Tahoma"/>
              </w:rPr>
              <w:t>SECCIÓN</w:t>
            </w:r>
          </w:p>
        </w:tc>
        <w:tc>
          <w:tcPr>
            <w:tcW w:w="7137" w:type="dxa"/>
          </w:tcPr>
          <w:p w14:paraId="081D2C8E" w14:textId="1FE960A2" w:rsidR="00891C24" w:rsidRDefault="00891C24" w:rsidP="00891C24">
            <w:pPr>
              <w:pStyle w:val="Textoindependiente32"/>
              <w:tabs>
                <w:tab w:val="left" w:pos="708"/>
              </w:tabs>
              <w:spacing w:after="60"/>
              <w:rPr>
                <w:rFonts w:ascii="Tahoma" w:hAnsi="Tahoma" w:cs="Tahoma"/>
              </w:rPr>
            </w:pPr>
            <w:r>
              <w:rPr>
                <w:rFonts w:ascii="Tahoma" w:hAnsi="Tahoma" w:cs="Tahoma"/>
              </w:rPr>
              <w:t>OBSERVACIONES Y FUNDAMENTACIÓN LEGAL</w:t>
            </w:r>
          </w:p>
        </w:tc>
      </w:tr>
      <w:tr w:rsidR="00891C24" w14:paraId="49E1C03D" w14:textId="77777777" w:rsidTr="00891C24">
        <w:tblPrEx>
          <w:tblCellMar>
            <w:top w:w="0" w:type="dxa"/>
            <w:bottom w:w="0" w:type="dxa"/>
          </w:tblCellMar>
        </w:tblPrEx>
        <w:tc>
          <w:tcPr>
            <w:tcW w:w="2835" w:type="dxa"/>
          </w:tcPr>
          <w:p w14:paraId="7933A32E" w14:textId="7498C5B7" w:rsidR="00891C24" w:rsidRDefault="00891C24" w:rsidP="00891C24">
            <w:pPr>
              <w:pStyle w:val="Textoindependiente32"/>
              <w:tabs>
                <w:tab w:val="left" w:pos="708"/>
              </w:tabs>
              <w:spacing w:after="60"/>
              <w:rPr>
                <w:rFonts w:ascii="Tahoma" w:hAnsi="Tahoma" w:cs="Tahoma"/>
              </w:rPr>
            </w:pPr>
            <w:r>
              <w:rPr>
                <w:rFonts w:ascii="Tahoma" w:hAnsi="Tahoma" w:cs="Tahoma"/>
              </w:rPr>
              <w:t>Cartas</w:t>
            </w:r>
          </w:p>
        </w:tc>
        <w:tc>
          <w:tcPr>
            <w:tcW w:w="7137" w:type="dxa"/>
          </w:tcPr>
          <w:p w14:paraId="4D081385" w14:textId="23E5EA5A" w:rsidR="00891C24" w:rsidRDefault="00891C24" w:rsidP="00891C24">
            <w:pPr>
              <w:pStyle w:val="Textoindependiente32"/>
              <w:tabs>
                <w:tab w:val="left" w:pos="708"/>
              </w:tabs>
              <w:spacing w:after="60"/>
              <w:rPr>
                <w:rFonts w:ascii="Tahoma" w:hAnsi="Tahoma" w:cs="Tahoma"/>
              </w:rPr>
            </w:pPr>
            <w:r>
              <w:rPr>
                <w:rFonts w:ascii="Tahoma" w:hAnsi="Tahoma" w:cs="Tahoma"/>
              </w:rPr>
              <w:t>Ninguno</w:t>
            </w:r>
          </w:p>
        </w:tc>
      </w:tr>
      <w:tr w:rsidR="00891C24" w14:paraId="59A8EE6A" w14:textId="77777777" w:rsidTr="00891C24">
        <w:tblPrEx>
          <w:tblCellMar>
            <w:top w:w="0" w:type="dxa"/>
            <w:bottom w:w="0" w:type="dxa"/>
          </w:tblCellMar>
        </w:tblPrEx>
        <w:tc>
          <w:tcPr>
            <w:tcW w:w="2835" w:type="dxa"/>
          </w:tcPr>
          <w:p w14:paraId="78DF77C1" w14:textId="40CF4D3F" w:rsidR="00891C24" w:rsidRDefault="00891C24" w:rsidP="00891C24">
            <w:pPr>
              <w:pStyle w:val="Textoindependiente32"/>
              <w:tabs>
                <w:tab w:val="left" w:pos="708"/>
              </w:tabs>
              <w:spacing w:after="60"/>
              <w:rPr>
                <w:rFonts w:ascii="Tahoma" w:hAnsi="Tahoma" w:cs="Tahoma"/>
              </w:rPr>
            </w:pPr>
            <w:r>
              <w:rPr>
                <w:rFonts w:ascii="Tahoma" w:hAnsi="Tahoma" w:cs="Tahoma"/>
              </w:rPr>
              <w:t>Condiciones de entrega</w:t>
            </w:r>
          </w:p>
        </w:tc>
        <w:tc>
          <w:tcPr>
            <w:tcW w:w="7137" w:type="dxa"/>
          </w:tcPr>
          <w:p w14:paraId="30020C91" w14:textId="6BD34393" w:rsidR="00891C24" w:rsidRDefault="00891C24" w:rsidP="00891C24">
            <w:pPr>
              <w:pStyle w:val="Textoindependiente32"/>
              <w:tabs>
                <w:tab w:val="left" w:pos="708"/>
              </w:tabs>
              <w:spacing w:after="60"/>
              <w:rPr>
                <w:rFonts w:ascii="Tahoma" w:hAnsi="Tahoma" w:cs="Tahoma"/>
              </w:rPr>
            </w:pPr>
            <w:r>
              <w:rPr>
                <w:rFonts w:ascii="Tahoma" w:hAnsi="Tahoma" w:cs="Tahoma"/>
              </w:rPr>
              <w:t>Ninguno</w:t>
            </w:r>
          </w:p>
        </w:tc>
      </w:tr>
      <w:tr w:rsidR="00891C24" w14:paraId="0FC76BCC" w14:textId="77777777" w:rsidTr="00891C24">
        <w:tblPrEx>
          <w:tblCellMar>
            <w:top w:w="0" w:type="dxa"/>
            <w:bottom w:w="0" w:type="dxa"/>
          </w:tblCellMar>
        </w:tblPrEx>
        <w:tc>
          <w:tcPr>
            <w:tcW w:w="2835" w:type="dxa"/>
          </w:tcPr>
          <w:p w14:paraId="787E401C" w14:textId="707F3464" w:rsidR="00891C24" w:rsidRDefault="00891C24" w:rsidP="00891C24">
            <w:pPr>
              <w:pStyle w:val="Textoindependiente32"/>
              <w:tabs>
                <w:tab w:val="left" w:pos="708"/>
              </w:tabs>
              <w:spacing w:after="60"/>
              <w:rPr>
                <w:rFonts w:ascii="Tahoma" w:hAnsi="Tahoma" w:cs="Tahoma"/>
              </w:rPr>
            </w:pPr>
            <w:r>
              <w:rPr>
                <w:rFonts w:ascii="Tahoma" w:hAnsi="Tahoma" w:cs="Tahoma"/>
              </w:rPr>
              <w:t>Condiciones de pago</w:t>
            </w:r>
          </w:p>
        </w:tc>
        <w:tc>
          <w:tcPr>
            <w:tcW w:w="7137" w:type="dxa"/>
          </w:tcPr>
          <w:p w14:paraId="1E6E7D3E" w14:textId="5B09E4E0" w:rsidR="00891C24" w:rsidRDefault="00891C24" w:rsidP="00891C24">
            <w:pPr>
              <w:pStyle w:val="Textoindependiente32"/>
              <w:tabs>
                <w:tab w:val="left" w:pos="708"/>
              </w:tabs>
              <w:spacing w:after="60"/>
              <w:rPr>
                <w:rFonts w:ascii="Tahoma" w:hAnsi="Tahoma" w:cs="Tahoma"/>
              </w:rPr>
            </w:pPr>
            <w:r>
              <w:rPr>
                <w:rFonts w:ascii="Tahoma" w:hAnsi="Tahoma" w:cs="Tahoma"/>
              </w:rPr>
              <w:t>Ninguno</w:t>
            </w:r>
          </w:p>
        </w:tc>
      </w:tr>
      <w:tr w:rsidR="00891C24" w14:paraId="751172F8" w14:textId="77777777" w:rsidTr="00891C24">
        <w:tblPrEx>
          <w:tblCellMar>
            <w:top w:w="0" w:type="dxa"/>
            <w:bottom w:w="0" w:type="dxa"/>
          </w:tblCellMar>
        </w:tblPrEx>
        <w:tc>
          <w:tcPr>
            <w:tcW w:w="2835" w:type="dxa"/>
          </w:tcPr>
          <w:p w14:paraId="43385230" w14:textId="397497AB" w:rsidR="00891C24" w:rsidRDefault="00891C24" w:rsidP="00891C24">
            <w:pPr>
              <w:pStyle w:val="Textoindependiente32"/>
              <w:tabs>
                <w:tab w:val="left" w:pos="708"/>
              </w:tabs>
              <w:spacing w:after="60"/>
              <w:rPr>
                <w:rFonts w:ascii="Tahoma" w:hAnsi="Tahoma" w:cs="Tahoma"/>
              </w:rPr>
            </w:pPr>
            <w:r>
              <w:rPr>
                <w:rFonts w:ascii="Tahoma" w:hAnsi="Tahoma" w:cs="Tahoma"/>
              </w:rPr>
              <w:t>Manifiestos</w:t>
            </w:r>
          </w:p>
        </w:tc>
        <w:tc>
          <w:tcPr>
            <w:tcW w:w="7137" w:type="dxa"/>
          </w:tcPr>
          <w:p w14:paraId="62B5D74C" w14:textId="48EB5376" w:rsidR="00891C24" w:rsidRDefault="00891C24" w:rsidP="00891C24">
            <w:pPr>
              <w:pStyle w:val="Textoindependiente32"/>
              <w:tabs>
                <w:tab w:val="left" w:pos="708"/>
              </w:tabs>
              <w:spacing w:after="60"/>
              <w:rPr>
                <w:rFonts w:ascii="Tahoma" w:hAnsi="Tahoma" w:cs="Tahoma"/>
              </w:rPr>
            </w:pPr>
            <w:r>
              <w:rPr>
                <w:rFonts w:ascii="Tahoma" w:hAnsi="Tahoma" w:cs="Tahoma"/>
              </w:rPr>
              <w:t>Ninguno</w:t>
            </w:r>
          </w:p>
        </w:tc>
      </w:tr>
      <w:tr w:rsidR="00891C24" w14:paraId="61F787C3" w14:textId="77777777" w:rsidTr="00891C24">
        <w:tblPrEx>
          <w:tblCellMar>
            <w:top w:w="0" w:type="dxa"/>
            <w:bottom w:w="0" w:type="dxa"/>
          </w:tblCellMar>
        </w:tblPrEx>
        <w:tc>
          <w:tcPr>
            <w:tcW w:w="2835" w:type="dxa"/>
          </w:tcPr>
          <w:p w14:paraId="78424CDD" w14:textId="70204038" w:rsidR="00891C24" w:rsidRDefault="00891C24" w:rsidP="00891C24">
            <w:pPr>
              <w:pStyle w:val="Textoindependiente32"/>
              <w:tabs>
                <w:tab w:val="left" w:pos="708"/>
              </w:tabs>
              <w:spacing w:after="60"/>
              <w:jc w:val="center"/>
              <w:rPr>
                <w:rFonts w:ascii="Tahoma" w:hAnsi="Tahoma" w:cs="Tahoma"/>
              </w:rPr>
            </w:pPr>
            <w:r>
              <w:rPr>
                <w:rFonts w:ascii="Tahoma" w:hAnsi="Tahoma" w:cs="Tahoma"/>
              </w:rPr>
              <w:t>-</w:t>
            </w:r>
          </w:p>
        </w:tc>
        <w:tc>
          <w:tcPr>
            <w:tcW w:w="7137" w:type="dxa"/>
          </w:tcPr>
          <w:p w14:paraId="228BA2F6" w14:textId="204C9244" w:rsidR="00891C24" w:rsidRDefault="00891C24" w:rsidP="00891C24">
            <w:pPr>
              <w:pStyle w:val="Textoindependiente32"/>
              <w:tabs>
                <w:tab w:val="left" w:pos="708"/>
              </w:tabs>
              <w:spacing w:after="60"/>
              <w:jc w:val="center"/>
              <w:rPr>
                <w:rFonts w:ascii="Tahoma" w:hAnsi="Tahoma" w:cs="Tahoma"/>
              </w:rPr>
            </w:pPr>
            <w:r>
              <w:rPr>
                <w:rFonts w:ascii="Tahoma" w:hAnsi="Tahoma" w:cs="Tahoma"/>
              </w:rPr>
              <w:t>-</w:t>
            </w:r>
          </w:p>
        </w:tc>
      </w:tr>
    </w:tbl>
    <w:p w14:paraId="685D9A35" w14:textId="7CD2D227" w:rsidR="00891C24" w:rsidRDefault="00891C24" w:rsidP="0063032B">
      <w:pPr>
        <w:pStyle w:val="Textoindependiente32"/>
        <w:tabs>
          <w:tab w:val="left" w:pos="708"/>
        </w:tabs>
        <w:rPr>
          <w:rFonts w:ascii="Tahoma" w:hAnsi="Tahoma" w:cs="Tahoma"/>
        </w:rPr>
      </w:pPr>
    </w:p>
    <w:p w14:paraId="2CD70D59" w14:textId="77777777" w:rsidR="00891C24" w:rsidRDefault="00891C24" w:rsidP="0063032B">
      <w:pPr>
        <w:pStyle w:val="Textoindependiente32"/>
        <w:tabs>
          <w:tab w:val="left" w:pos="708"/>
        </w:tabs>
        <w:rPr>
          <w:rFonts w:ascii="Tahoma" w:hAnsi="Tahoma" w:cs="Tahoma"/>
        </w:rPr>
      </w:pPr>
    </w:p>
    <w:p w14:paraId="0AC9AC6E" w14:textId="77777777"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891C24" w14:paraId="128E507D" w14:textId="77777777" w:rsidTr="00891C24">
        <w:tblPrEx>
          <w:tblCellMar>
            <w:top w:w="0" w:type="dxa"/>
            <w:bottom w:w="0" w:type="dxa"/>
          </w:tblCellMar>
        </w:tblPrEx>
        <w:tc>
          <w:tcPr>
            <w:tcW w:w="9972" w:type="dxa"/>
          </w:tcPr>
          <w:p w14:paraId="4927AFC1" w14:textId="78B288EC" w:rsidR="00891C24" w:rsidRDefault="00891C24" w:rsidP="00891C24">
            <w:pPr>
              <w:pStyle w:val="Textoindependiente32"/>
              <w:tabs>
                <w:tab w:val="left" w:pos="708"/>
              </w:tabs>
              <w:spacing w:after="60"/>
              <w:jc w:val="center"/>
              <w:rPr>
                <w:rFonts w:ascii="Tahoma" w:hAnsi="Tahoma" w:cs="Tahoma"/>
                <w:b/>
              </w:rPr>
            </w:pPr>
            <w:r>
              <w:rPr>
                <w:rFonts w:ascii="Tahoma" w:hAnsi="Tahoma" w:cs="Tahoma"/>
                <w:b/>
              </w:rPr>
              <w:t>Lotes desiertos</w:t>
            </w:r>
          </w:p>
        </w:tc>
      </w:tr>
    </w:tbl>
    <w:p w14:paraId="75E8B540" w14:textId="75782CCF"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891C24" w14:paraId="457D9D41" w14:textId="77777777" w:rsidTr="00891C24">
        <w:tblPrEx>
          <w:tblCellMar>
            <w:top w:w="0" w:type="dxa"/>
            <w:bottom w:w="0" w:type="dxa"/>
          </w:tblCellMar>
        </w:tblPrEx>
        <w:tc>
          <w:tcPr>
            <w:tcW w:w="4986" w:type="dxa"/>
          </w:tcPr>
          <w:p w14:paraId="01BFD987" w14:textId="7F06A88B" w:rsidR="00891C24" w:rsidRDefault="00891C24" w:rsidP="00891C24">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tcPr>
          <w:p w14:paraId="3808D26E" w14:textId="3D7CC5D9" w:rsidR="00891C24" w:rsidRDefault="00891C24" w:rsidP="00891C24">
            <w:pPr>
              <w:pStyle w:val="Textoindependiente32"/>
              <w:tabs>
                <w:tab w:val="left" w:pos="708"/>
              </w:tabs>
              <w:spacing w:after="60"/>
              <w:jc w:val="center"/>
              <w:rPr>
                <w:rFonts w:ascii="Tahoma" w:hAnsi="Tahoma" w:cs="Tahoma"/>
                <w:b/>
              </w:rPr>
            </w:pPr>
            <w:r>
              <w:rPr>
                <w:rFonts w:ascii="Tahoma" w:hAnsi="Tahoma" w:cs="Tahoma"/>
                <w:b/>
              </w:rPr>
              <w:t>Lotes</w:t>
            </w:r>
          </w:p>
        </w:tc>
      </w:tr>
      <w:tr w:rsidR="00891C24" w14:paraId="22160EFC" w14:textId="77777777" w:rsidTr="00891C24">
        <w:tblPrEx>
          <w:tblCellMar>
            <w:top w:w="0" w:type="dxa"/>
            <w:bottom w:w="0" w:type="dxa"/>
          </w:tblCellMar>
        </w:tblPrEx>
        <w:tc>
          <w:tcPr>
            <w:tcW w:w="4986" w:type="dxa"/>
          </w:tcPr>
          <w:p w14:paraId="0787AE98" w14:textId="4349A141" w:rsidR="00891C24" w:rsidRDefault="00891C24" w:rsidP="00891C24">
            <w:pPr>
              <w:pStyle w:val="Textoindependiente32"/>
              <w:tabs>
                <w:tab w:val="left" w:pos="708"/>
              </w:tabs>
              <w:spacing w:after="60"/>
              <w:jc w:val="center"/>
              <w:rPr>
                <w:rFonts w:ascii="Tahoma" w:hAnsi="Tahoma" w:cs="Tahoma"/>
                <w:b/>
              </w:rPr>
            </w:pPr>
            <w:r>
              <w:rPr>
                <w:rFonts w:ascii="Tahoma" w:hAnsi="Tahoma" w:cs="Tahoma"/>
                <w:b/>
              </w:rPr>
              <w:t>-</w:t>
            </w:r>
          </w:p>
        </w:tc>
        <w:tc>
          <w:tcPr>
            <w:tcW w:w="4986" w:type="dxa"/>
          </w:tcPr>
          <w:p w14:paraId="7B41B051" w14:textId="7ABC0DEE" w:rsidR="00891C24" w:rsidRDefault="00891C24" w:rsidP="00891C24">
            <w:pPr>
              <w:pStyle w:val="Textoindependiente32"/>
              <w:tabs>
                <w:tab w:val="left" w:pos="708"/>
              </w:tabs>
              <w:spacing w:after="60"/>
              <w:jc w:val="center"/>
              <w:rPr>
                <w:rFonts w:ascii="Tahoma" w:hAnsi="Tahoma" w:cs="Tahoma"/>
                <w:b/>
              </w:rPr>
            </w:pPr>
            <w:r>
              <w:rPr>
                <w:rFonts w:ascii="Tahoma" w:hAnsi="Tahoma" w:cs="Tahoma"/>
                <w:b/>
              </w:rPr>
              <w:t>-</w:t>
            </w:r>
          </w:p>
        </w:tc>
      </w:tr>
    </w:tbl>
    <w:p w14:paraId="127C9382" w14:textId="68EE4A70" w:rsidR="00891C24" w:rsidRDefault="00891C24" w:rsidP="0063032B">
      <w:pPr>
        <w:pStyle w:val="Textoindependiente32"/>
        <w:tabs>
          <w:tab w:val="left" w:pos="708"/>
        </w:tabs>
        <w:rPr>
          <w:rFonts w:ascii="Tahoma" w:hAnsi="Tahoma" w:cs="Tahoma"/>
          <w:b/>
        </w:rPr>
      </w:pPr>
    </w:p>
    <w:p w14:paraId="1B38438B" w14:textId="77777777" w:rsidR="00891C24" w:rsidRPr="00735E81" w:rsidRDefault="00891C24" w:rsidP="0063032B">
      <w:pPr>
        <w:pStyle w:val="Textoindependiente32"/>
        <w:tabs>
          <w:tab w:val="left" w:pos="708"/>
        </w:tabs>
        <w:rPr>
          <w:rFonts w:ascii="Tahoma" w:hAnsi="Tahoma" w:cs="Tahoma"/>
          <w:b/>
        </w:rPr>
      </w:pPr>
    </w:p>
    <w:p w14:paraId="7B7E486A" w14:textId="77777777"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14:paraId="36AD0790" w14:textId="77777777" w:rsidR="00D27710" w:rsidRPr="00107DD3" w:rsidRDefault="00D27710" w:rsidP="006D1729">
      <w:pPr>
        <w:pStyle w:val="Encabezado"/>
        <w:tabs>
          <w:tab w:val="left" w:pos="708"/>
        </w:tabs>
        <w:jc w:val="both"/>
        <w:rPr>
          <w:rFonts w:ascii="Tahoma" w:hAnsi="Tahoma" w:cs="Tahoma"/>
          <w:color w:val="FF0000"/>
          <w:lang w:val="es-ES_tradnl"/>
        </w:rPr>
      </w:pPr>
    </w:p>
    <w:p w14:paraId="2707FF4C" w14:textId="10DBF6A3"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891C24">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14:paraId="78D9D43B" w14:textId="77777777" w:rsidR="0063032B" w:rsidRPr="00107DD3" w:rsidRDefault="0063032B" w:rsidP="0063032B">
      <w:pPr>
        <w:jc w:val="both"/>
        <w:rPr>
          <w:rFonts w:ascii="Tahoma" w:hAnsi="Tahoma" w:cs="Tahoma"/>
          <w:b/>
          <w:color w:val="FF0000"/>
          <w:lang w:val="es-ES_tradnl"/>
        </w:rPr>
      </w:pPr>
    </w:p>
    <w:p w14:paraId="57AFE287" w14:textId="732A9976"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891C24">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891C24">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14:paraId="11924211" w14:textId="77777777" w:rsidR="0063032B" w:rsidRPr="00107DD3" w:rsidRDefault="0063032B" w:rsidP="0063032B">
      <w:pPr>
        <w:jc w:val="both"/>
        <w:rPr>
          <w:rFonts w:ascii="Tahoma" w:hAnsi="Tahoma" w:cs="Tahoma"/>
          <w:color w:val="FF0000"/>
          <w:lang w:val="es-ES_tradnl"/>
        </w:rPr>
      </w:pPr>
    </w:p>
    <w:p w14:paraId="32FD44AB" w14:textId="06E17788"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891C24">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14:paraId="39401A54" w14:textId="77777777" w:rsidR="007D2558" w:rsidRPr="00107DD3" w:rsidRDefault="007D2558">
      <w:pPr>
        <w:spacing w:line="240" w:lineRule="exact"/>
        <w:jc w:val="both"/>
        <w:rPr>
          <w:rFonts w:ascii="Tahoma" w:hAnsi="Tahoma" w:cs="Tahoma"/>
          <w:color w:val="FF0000"/>
          <w:lang w:val="es-ES_tradnl"/>
        </w:rPr>
      </w:pPr>
    </w:p>
    <w:p w14:paraId="6B3EE9EC" w14:textId="2B6C291F"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891C24">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891C24">
        <w:rPr>
          <w:rFonts w:ascii="Tahoma" w:hAnsi="Tahoma" w:cs="Tahoma"/>
        </w:rPr>
        <w:t>19/03/2026 03:34:31 p. m.</w:t>
      </w:r>
      <w:r w:rsidRPr="00107DD3">
        <w:rPr>
          <w:rFonts w:ascii="Tahoma" w:hAnsi="Tahoma" w:cs="Tahoma"/>
        </w:rPr>
        <w:t>, FIRMANDO AL CALCE Y AL MARGEN LOS QUE EN ELLA INTERVINIERON.------------------------------------------------------------------------------------------------------------------------------------------------------------------------------------------------------------------------------------------------------------</w:t>
      </w:r>
      <w:r w:rsidR="00612479" w:rsidRPr="00107DD3">
        <w:rPr>
          <w:rFonts w:ascii="Tahoma" w:hAnsi="Tahoma" w:cs="Tahoma"/>
        </w:rPr>
        <w:t>-</w:t>
      </w:r>
    </w:p>
    <w:p w14:paraId="67A0E1AB" w14:textId="77777777" w:rsidR="00A34F37" w:rsidRPr="00107DD3" w:rsidRDefault="00A34F37" w:rsidP="00385CA3">
      <w:pPr>
        <w:jc w:val="both"/>
        <w:rPr>
          <w:rFonts w:ascii="Arial" w:hAnsi="Arial"/>
          <w:color w:val="FF0000"/>
        </w:rPr>
      </w:pPr>
    </w:p>
    <w:p w14:paraId="21FE3C5B" w14:textId="77777777" w:rsidR="0024621C" w:rsidRPr="00107DD3" w:rsidRDefault="0024621C" w:rsidP="00385CA3">
      <w:pPr>
        <w:jc w:val="both"/>
        <w:rPr>
          <w:rFonts w:ascii="Arial" w:hAnsi="Arial"/>
          <w:color w:val="FF0000"/>
        </w:rPr>
      </w:pPr>
    </w:p>
    <w:p w14:paraId="315E43BB" w14:textId="77777777" w:rsidR="00311797" w:rsidRPr="00107DD3" w:rsidRDefault="00311797" w:rsidP="00385CA3">
      <w:pPr>
        <w:jc w:val="both"/>
        <w:rPr>
          <w:rFonts w:ascii="Arial" w:hAnsi="Arial"/>
          <w:color w:val="FF0000"/>
        </w:rPr>
      </w:pPr>
    </w:p>
    <w:p w14:paraId="08591A27" w14:textId="77777777" w:rsidR="008A4A8B" w:rsidRPr="00107DD3" w:rsidRDefault="008A4A8B" w:rsidP="00385CA3">
      <w:pPr>
        <w:jc w:val="both"/>
        <w:rPr>
          <w:rFonts w:ascii="Arial" w:hAnsi="Arial"/>
          <w:color w:val="FF0000"/>
        </w:rPr>
      </w:pPr>
    </w:p>
    <w:p w14:paraId="5D4D0D01" w14:textId="77777777" w:rsidR="005A630A" w:rsidRPr="00107DD3" w:rsidRDefault="005A630A" w:rsidP="00385CA3">
      <w:pPr>
        <w:jc w:val="both"/>
        <w:rPr>
          <w:rFonts w:ascii="Arial" w:hAnsi="Arial"/>
          <w:color w:val="FF0000"/>
        </w:rPr>
      </w:pPr>
    </w:p>
    <w:p w14:paraId="6FF8BA19" w14:textId="77777777"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14:paraId="2F5D5D6E" w14:textId="77777777"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14:paraId="142EFBCB" w14:textId="77777777" w:rsidTr="00E36F92">
              <w:trPr>
                <w:jc w:val="center"/>
              </w:trPr>
              <w:tc>
                <w:tcPr>
                  <w:tcW w:w="4606" w:type="dxa"/>
                  <w:tcBorders>
                    <w:top w:val="nil"/>
                    <w:left w:val="nil"/>
                    <w:bottom w:val="nil"/>
                    <w:right w:val="nil"/>
                  </w:tcBorders>
                </w:tcPr>
                <w:p w14:paraId="34085003" w14:textId="77777777"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14:paraId="3DF2518A" w14:textId="77777777"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14:paraId="697E5A5C" w14:textId="77777777" w:rsidR="00D5227D" w:rsidRPr="00107DD3" w:rsidRDefault="00D5227D" w:rsidP="00C946C7">
            <w:pPr>
              <w:rPr>
                <w:rFonts w:ascii="Tahoma" w:hAnsi="Tahoma" w:cs="Tahoma"/>
              </w:rPr>
            </w:pPr>
          </w:p>
        </w:tc>
      </w:tr>
    </w:tbl>
    <w:p w14:paraId="2BD60EEB" w14:textId="77777777"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47985" w14:textId="77777777" w:rsidR="003C1507" w:rsidRDefault="003C1507">
      <w:r>
        <w:separator/>
      </w:r>
    </w:p>
  </w:endnote>
  <w:endnote w:type="continuationSeparator" w:id="0">
    <w:p w14:paraId="0507CE37" w14:textId="77777777"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A4E9" w14:textId="77777777" w:rsidR="00891C24" w:rsidRDefault="00891C2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17426" w14:textId="77777777" w:rsidR="00F3526A" w:rsidRDefault="00F3526A">
    <w:pPr>
      <w:jc w:val="both"/>
      <w:rPr>
        <w:rFonts w:ascii="Arial" w:hAnsi="Arial" w:cs="Arial"/>
        <w:b/>
        <w:lang w:val="es-ES_tradnl"/>
      </w:rPr>
    </w:pPr>
  </w:p>
  <w:p w14:paraId="3C21C766" w14:textId="77777777"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914762">
      <w:rPr>
        <w:rFonts w:ascii="Arial" w:hAnsi="Arial" w:cs="Arial"/>
        <w:b/>
        <w:noProof/>
        <w:lang w:val="es-ES_tradnl"/>
      </w:rPr>
      <w:t>2</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914762">
      <w:rPr>
        <w:rFonts w:ascii="Arial" w:hAnsi="Arial" w:cs="Arial"/>
        <w:b/>
        <w:noProof/>
        <w:lang w:val="es-ES_tradnl"/>
      </w:rPr>
      <w:t>2</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D0BB" w14:textId="77777777" w:rsidR="00F3526A" w:rsidRDefault="00F3526A">
    <w:pPr>
      <w:jc w:val="both"/>
      <w:rPr>
        <w:rFonts w:ascii="Arial" w:hAnsi="Arial" w:cs="Arial"/>
        <w:b/>
        <w:lang w:val="es-ES_tradnl"/>
      </w:rPr>
    </w:pPr>
  </w:p>
  <w:p w14:paraId="6D12504D" w14:textId="77777777"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914762">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914762">
      <w:rPr>
        <w:rFonts w:ascii="Arial" w:hAnsi="Arial" w:cs="Arial"/>
        <w:b/>
        <w:noProof/>
        <w:lang w:val="es-ES_tradnl"/>
      </w:rPr>
      <w:t>2</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36402" w14:textId="77777777" w:rsidR="003C1507" w:rsidRDefault="003C1507">
      <w:r>
        <w:separator/>
      </w:r>
    </w:p>
  </w:footnote>
  <w:footnote w:type="continuationSeparator" w:id="0">
    <w:p w14:paraId="0B7594D6" w14:textId="77777777" w:rsidR="003C1507" w:rsidRDefault="003C1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F5E1" w14:textId="77777777" w:rsidR="00891C24" w:rsidRDefault="00891C2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CE9D" w14:textId="77777777" w:rsidR="00F3526A" w:rsidRDefault="00F3526A">
    <w:pPr>
      <w:spacing w:line="240" w:lineRule="exact"/>
      <w:jc w:val="both"/>
      <w:rPr>
        <w:rFonts w:ascii="Arial" w:hAnsi="Arial" w:cs="Arial"/>
        <w:b/>
      </w:rPr>
    </w:pPr>
  </w:p>
  <w:p w14:paraId="08D756B9" w14:textId="056DF2DF"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891C24">
      <w:rPr>
        <w:rFonts w:ascii="Tahoma" w:hAnsi="Tahoma" w:cs="Tahoma"/>
        <w:b/>
        <w:sz w:val="18"/>
        <w:szCs w:val="18"/>
      </w:rPr>
      <w:t>Licitación Invitación Abierta IASA/0109/2022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891C24">
      <w:rPr>
        <w:rFonts w:ascii="Tahoma" w:hAnsi="Tahoma" w:cs="Tahoma"/>
        <w:b/>
        <w:sz w:val="18"/>
        <w:szCs w:val="18"/>
      </w:rPr>
      <w:t>“REQ/SS/00381/3/2022/B”</w:t>
    </w:r>
  </w:p>
  <w:p w14:paraId="4826AA15" w14:textId="77777777"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65C4" w14:textId="77777777"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14:anchorId="5DE0451F" wp14:editId="7FC89617">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14:anchorId="4D32FCC5" wp14:editId="3817FAB1">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14:paraId="6A8CE23F" w14:textId="77777777" w:rsidR="00F3526A" w:rsidRDefault="00F3526A">
    <w:pPr>
      <w:pStyle w:val="Encabezado"/>
      <w:rPr>
        <w:rFonts w:ascii="Arial" w:hAnsi="Arial" w:cs="Arial"/>
      </w:rPr>
    </w:pPr>
  </w:p>
  <w:p w14:paraId="39D0871E" w14:textId="77777777"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16cid:durableId="1709526171">
    <w:abstractNumId w:val="0"/>
  </w:num>
  <w:num w:numId="2" w16cid:durableId="382559529">
    <w:abstractNumId w:val="0"/>
  </w:num>
  <w:num w:numId="3" w16cid:durableId="898901447">
    <w:abstractNumId w:val="0"/>
  </w:num>
  <w:num w:numId="4" w16cid:durableId="1544831813">
    <w:abstractNumId w:val="0"/>
  </w:num>
  <w:num w:numId="5" w16cid:durableId="2051178371">
    <w:abstractNumId w:val="0"/>
  </w:num>
  <w:num w:numId="6" w16cid:durableId="1637102669">
    <w:abstractNumId w:val="0"/>
  </w:num>
  <w:num w:numId="7" w16cid:durableId="110827764">
    <w:abstractNumId w:val="0"/>
  </w:num>
  <w:num w:numId="8" w16cid:durableId="885795940">
    <w:abstractNumId w:val="0"/>
  </w:num>
  <w:num w:numId="9" w16cid:durableId="1998803710">
    <w:abstractNumId w:val="0"/>
  </w:num>
  <w:num w:numId="10" w16cid:durableId="949437442">
    <w:abstractNumId w:val="0"/>
  </w:num>
  <w:num w:numId="11" w16cid:durableId="492915204">
    <w:abstractNumId w:val="0"/>
  </w:num>
  <w:num w:numId="12" w16cid:durableId="1805386074">
    <w:abstractNumId w:val="0"/>
  </w:num>
  <w:num w:numId="13" w16cid:durableId="732045341">
    <w:abstractNumId w:val="0"/>
  </w:num>
  <w:num w:numId="14" w16cid:durableId="1328483508">
    <w:abstractNumId w:val="0"/>
  </w:num>
  <w:num w:numId="15" w16cid:durableId="943070464">
    <w:abstractNumId w:val="0"/>
  </w:num>
  <w:num w:numId="16" w16cid:durableId="846598303">
    <w:abstractNumId w:val="0"/>
  </w:num>
  <w:num w:numId="17" w16cid:durableId="1664773499">
    <w:abstractNumId w:val="0"/>
  </w:num>
  <w:num w:numId="18" w16cid:durableId="1054964418">
    <w:abstractNumId w:val="0"/>
  </w:num>
  <w:num w:numId="19" w16cid:durableId="798956584">
    <w:abstractNumId w:val="0"/>
  </w:num>
  <w:num w:numId="20" w16cid:durableId="55669050">
    <w:abstractNumId w:val="0"/>
  </w:num>
  <w:num w:numId="21" w16cid:durableId="459807578">
    <w:abstractNumId w:val="0"/>
  </w:num>
  <w:num w:numId="22" w16cid:durableId="763190266">
    <w:abstractNumId w:val="0"/>
  </w:num>
  <w:num w:numId="23" w16cid:durableId="2043942585">
    <w:abstractNumId w:val="0"/>
  </w:num>
  <w:num w:numId="24" w16cid:durableId="1614314806">
    <w:abstractNumId w:val="0"/>
  </w:num>
  <w:num w:numId="25" w16cid:durableId="1715496447">
    <w:abstractNumId w:val="0"/>
  </w:num>
  <w:num w:numId="26" w16cid:durableId="1991248710">
    <w:abstractNumId w:val="0"/>
  </w:num>
  <w:num w:numId="27" w16cid:durableId="753084935">
    <w:abstractNumId w:val="0"/>
  </w:num>
  <w:num w:numId="28" w16cid:durableId="163403437">
    <w:abstractNumId w:val="5"/>
  </w:num>
  <w:num w:numId="29" w16cid:durableId="1714386565">
    <w:abstractNumId w:val="7"/>
  </w:num>
  <w:num w:numId="30" w16cid:durableId="1224371694">
    <w:abstractNumId w:val="6"/>
  </w:num>
  <w:num w:numId="31" w16cid:durableId="222109675">
    <w:abstractNumId w:val="10"/>
  </w:num>
  <w:num w:numId="32" w16cid:durableId="1412969693">
    <w:abstractNumId w:val="11"/>
  </w:num>
  <w:num w:numId="33" w16cid:durableId="1726681295">
    <w:abstractNumId w:val="9"/>
  </w:num>
  <w:num w:numId="34" w16cid:durableId="9122042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248"/>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1C24"/>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141C8B3A"/>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05235-F114-4A44-9413-2C35263FB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1071</Words>
  <Characters>5891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2026-03-10T22:50:00Z</cp:lastPrinted>
  <dcterms:created xsi:type="dcterms:W3CDTF">2022-06-07T07:45:00Z</dcterms:created>
  <dcterms:modified xsi:type="dcterms:W3CDTF">2026-03-10T22:50:00Z</dcterms:modified>
</cp:coreProperties>
</file>
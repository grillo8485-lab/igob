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D821" w14:textId="505A06D3" w:rsidR="005275E2" w:rsidRDefault="005275E2">
      <w:pPr>
        <w:spacing w:line="240" w:lineRule="exact"/>
        <w:jc w:val="both"/>
        <w:rPr>
          <w:rFonts w:ascii="Tahoma" w:hAnsi="Tahoma" w:cs="Tahoma"/>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522989">
        <w:rPr>
          <w:rFonts w:ascii="Tahoma" w:hAnsi="Tahoma" w:cs="Tahoma"/>
          <w:b/>
        </w:rPr>
        <w:t>Licitación Invitación Abierta IASA/0112/2022 (Normales)</w:t>
      </w:r>
      <w:r w:rsidR="00644311" w:rsidRPr="00107DD3">
        <w:rPr>
          <w:rFonts w:ascii="Tahoma" w:hAnsi="Tahoma" w:cs="Tahoma"/>
          <w:b/>
        </w:rPr>
        <w:t xml:space="preserve"> </w:t>
      </w:r>
      <w:r w:rsidRPr="00107DD3">
        <w:rPr>
          <w:rFonts w:ascii="Tahoma" w:hAnsi="Tahoma" w:cs="Tahoma"/>
        </w:rPr>
        <w:t xml:space="preserve">POR CONCEPTO DE </w:t>
      </w:r>
      <w:r w:rsidR="00522989">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522989">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522989">
        <w:rPr>
          <w:rFonts w:ascii="Tahoma" w:hAnsi="Tahoma" w:cs="Tahoma"/>
          <w:b/>
        </w:rPr>
        <w:t>"REQ/SS/00384/4/2022/B"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14:paraId="2BC54F5E" w14:textId="28C4A106" w:rsidR="00B74426" w:rsidRPr="00B74426" w:rsidRDefault="00B74426">
      <w:pPr>
        <w:spacing w:line="240" w:lineRule="exact"/>
        <w:jc w:val="both"/>
        <w:rPr>
          <w:rFonts w:ascii="Tahoma" w:hAnsi="Tahoma" w:cs="Tahoma"/>
          <w:b/>
        </w:rPr>
      </w:pPr>
    </w:p>
    <w:p w14:paraId="4B8299C5" w14:textId="77777777" w:rsidR="00DE1139" w:rsidRPr="00107DD3" w:rsidRDefault="00DE1139" w:rsidP="00DE1139">
      <w:pPr>
        <w:jc w:val="both"/>
        <w:rPr>
          <w:rFonts w:ascii="Tahoma" w:hAnsi="Tahoma" w:cs="Tahoma"/>
          <w:bCs/>
          <w:lang w:val="es-ES_tradnl"/>
        </w:rPr>
      </w:pPr>
    </w:p>
    <w:p w14:paraId="6C52057D" w14:textId="77777777"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14:paraId="21A96DF8" w14:textId="77777777" w:rsidR="00434EBE" w:rsidRPr="00BA357B" w:rsidRDefault="00434EBE" w:rsidP="00E36F92">
      <w:pPr>
        <w:tabs>
          <w:tab w:val="left" w:pos="5328"/>
        </w:tabs>
        <w:spacing w:line="240" w:lineRule="exact"/>
        <w:jc w:val="both"/>
        <w:rPr>
          <w:rFonts w:ascii="Arial" w:hAnsi="Arial"/>
          <w:b/>
          <w:lang w:val="es-ES_tradnl"/>
        </w:rPr>
      </w:pPr>
    </w:p>
    <w:p w14:paraId="7BEC89BF" w14:textId="77777777"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14:paraId="3C6D6F9B" w14:textId="1A3F18F7"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522989">
        <w:rPr>
          <w:rFonts w:ascii="Tahoma" w:hAnsi="Tahoma" w:cs="Tahoma"/>
          <w:b/>
        </w:rPr>
        <w:t>Licitación Invitación Abierta IASA/0112/2022 (Normales)</w:t>
      </w:r>
      <w:r w:rsidRPr="00107DD3">
        <w:rPr>
          <w:rFonts w:ascii="Tahoma" w:hAnsi="Tahoma" w:cs="Tahoma"/>
          <w:b/>
        </w:rPr>
        <w:t xml:space="preserve"> </w:t>
      </w:r>
      <w:r w:rsidRPr="00107DD3">
        <w:rPr>
          <w:rFonts w:ascii="Tahoma" w:hAnsi="Tahoma" w:cs="Tahoma"/>
        </w:rPr>
        <w:t xml:space="preserve">POR CONCEPTO DE </w:t>
      </w:r>
      <w:r w:rsidR="00522989">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522989">
        <w:rPr>
          <w:rFonts w:ascii="Tahoma" w:hAnsi="Tahoma" w:cs="Tahoma"/>
          <w:b/>
        </w:rPr>
        <w:t>SS - Grupo Aeroportuario Ferroviario y Servcios Auxiliares Olmeca-Maya-Mexica SA de CV</w:t>
      </w:r>
    </w:p>
    <w:p w14:paraId="4D5F53AA" w14:textId="77777777"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22989" w14:paraId="02BF83A2" w14:textId="77777777" w:rsidTr="00522989">
        <w:tblPrEx>
          <w:tblCellMar>
            <w:top w:w="0" w:type="dxa"/>
            <w:bottom w:w="0" w:type="dxa"/>
          </w:tblCellMar>
        </w:tblPrEx>
        <w:tc>
          <w:tcPr>
            <w:tcW w:w="9972" w:type="dxa"/>
          </w:tcPr>
          <w:p w14:paraId="752E0D42" w14:textId="08298BA3" w:rsidR="00522989" w:rsidRDefault="00522989" w:rsidP="00522989">
            <w:pPr>
              <w:pStyle w:val="Textoindependiente32"/>
              <w:tabs>
                <w:tab w:val="left" w:pos="708"/>
              </w:tabs>
              <w:spacing w:after="60"/>
              <w:jc w:val="center"/>
              <w:rPr>
                <w:rFonts w:ascii="Tahoma" w:hAnsi="Tahoma" w:cs="Tahoma"/>
              </w:rPr>
            </w:pPr>
            <w:r>
              <w:rPr>
                <w:rFonts w:ascii="Tahoma" w:hAnsi="Tahoma" w:cs="Tahoma"/>
              </w:rPr>
              <w:t>Asignación de lotes</w:t>
            </w:r>
          </w:p>
        </w:tc>
      </w:tr>
    </w:tbl>
    <w:p w14:paraId="5D19901A" w14:textId="1A622AE4"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22989" w14:paraId="082FD582" w14:textId="77777777" w:rsidTr="00522989">
        <w:tblPrEx>
          <w:tblCellMar>
            <w:top w:w="0" w:type="dxa"/>
            <w:bottom w:w="0" w:type="dxa"/>
          </w:tblCellMar>
        </w:tblPrEx>
        <w:tc>
          <w:tcPr>
            <w:tcW w:w="2835" w:type="dxa"/>
          </w:tcPr>
          <w:p w14:paraId="449E687C" w14:textId="2E1E8451" w:rsidR="00522989" w:rsidRDefault="00522989" w:rsidP="00522989">
            <w:pPr>
              <w:pStyle w:val="Textoindependiente32"/>
              <w:tabs>
                <w:tab w:val="left" w:pos="708"/>
              </w:tabs>
              <w:spacing w:after="60"/>
              <w:rPr>
                <w:rFonts w:ascii="Tahoma" w:hAnsi="Tahoma" w:cs="Tahoma"/>
              </w:rPr>
            </w:pPr>
            <w:r>
              <w:rPr>
                <w:rFonts w:ascii="Tahoma" w:hAnsi="Tahoma" w:cs="Tahoma"/>
              </w:rPr>
              <w:t>Requisición:</w:t>
            </w:r>
          </w:p>
        </w:tc>
        <w:tc>
          <w:tcPr>
            <w:tcW w:w="7137" w:type="dxa"/>
          </w:tcPr>
          <w:p w14:paraId="0C1B238F" w14:textId="63C6D1B8" w:rsidR="00522989" w:rsidRDefault="00522989" w:rsidP="00522989">
            <w:pPr>
              <w:pStyle w:val="Textoindependiente32"/>
              <w:tabs>
                <w:tab w:val="left" w:pos="708"/>
              </w:tabs>
              <w:spacing w:after="60"/>
              <w:rPr>
                <w:rFonts w:ascii="Tahoma" w:hAnsi="Tahoma" w:cs="Tahoma"/>
              </w:rPr>
            </w:pPr>
            <w:r>
              <w:rPr>
                <w:rFonts w:ascii="Tahoma" w:hAnsi="Tahoma" w:cs="Tahoma"/>
              </w:rPr>
              <w:t>REQ/SS/00384/4/2022/B</w:t>
            </w:r>
          </w:p>
        </w:tc>
      </w:tr>
      <w:tr w:rsidR="00522989" w14:paraId="01F73EBD" w14:textId="77777777" w:rsidTr="00522989">
        <w:tblPrEx>
          <w:tblCellMar>
            <w:top w:w="0" w:type="dxa"/>
            <w:bottom w:w="0" w:type="dxa"/>
          </w:tblCellMar>
        </w:tblPrEx>
        <w:tc>
          <w:tcPr>
            <w:tcW w:w="2835" w:type="dxa"/>
          </w:tcPr>
          <w:p w14:paraId="02EE935D" w14:textId="052E8326" w:rsidR="00522989" w:rsidRDefault="00522989" w:rsidP="00522989">
            <w:pPr>
              <w:pStyle w:val="Textoindependiente32"/>
              <w:tabs>
                <w:tab w:val="left" w:pos="708"/>
              </w:tabs>
              <w:spacing w:after="60"/>
              <w:rPr>
                <w:rFonts w:ascii="Tahoma" w:hAnsi="Tahoma" w:cs="Tahoma"/>
              </w:rPr>
            </w:pPr>
            <w:r>
              <w:rPr>
                <w:rFonts w:ascii="Tahoma" w:hAnsi="Tahoma" w:cs="Tahoma"/>
              </w:rPr>
              <w:t>Dependencia solicitante:</w:t>
            </w:r>
          </w:p>
        </w:tc>
        <w:tc>
          <w:tcPr>
            <w:tcW w:w="7137" w:type="dxa"/>
          </w:tcPr>
          <w:p w14:paraId="1597F74F" w14:textId="6469FBE8" w:rsidR="00522989" w:rsidRDefault="00522989" w:rsidP="00522989">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522989" w14:paraId="2DAC5BD2" w14:textId="77777777" w:rsidTr="00522989">
        <w:tblPrEx>
          <w:tblCellMar>
            <w:top w:w="0" w:type="dxa"/>
            <w:bottom w:w="0" w:type="dxa"/>
          </w:tblCellMar>
        </w:tblPrEx>
        <w:tc>
          <w:tcPr>
            <w:tcW w:w="2835" w:type="dxa"/>
          </w:tcPr>
          <w:p w14:paraId="4F873501" w14:textId="484B458E" w:rsidR="00522989" w:rsidRDefault="00522989" w:rsidP="00522989">
            <w:pPr>
              <w:pStyle w:val="Textoindependiente32"/>
              <w:tabs>
                <w:tab w:val="left" w:pos="708"/>
              </w:tabs>
              <w:spacing w:after="60"/>
              <w:rPr>
                <w:rFonts w:ascii="Tahoma" w:hAnsi="Tahoma" w:cs="Tahoma"/>
              </w:rPr>
            </w:pPr>
            <w:r>
              <w:rPr>
                <w:rFonts w:ascii="Tahoma" w:hAnsi="Tahoma" w:cs="Tahoma"/>
              </w:rPr>
              <w:t>Proveedor:</w:t>
            </w:r>
          </w:p>
        </w:tc>
        <w:tc>
          <w:tcPr>
            <w:tcW w:w="7137" w:type="dxa"/>
          </w:tcPr>
          <w:p w14:paraId="11095270" w14:textId="0AB83041" w:rsidR="00522989" w:rsidRDefault="00522989" w:rsidP="00522989">
            <w:pPr>
              <w:pStyle w:val="Textoindependiente32"/>
              <w:tabs>
                <w:tab w:val="left" w:pos="708"/>
              </w:tabs>
              <w:spacing w:after="60"/>
              <w:rPr>
                <w:rFonts w:ascii="Tahoma" w:hAnsi="Tahoma" w:cs="Tahoma"/>
              </w:rPr>
            </w:pPr>
            <w:r>
              <w:rPr>
                <w:rFonts w:ascii="Tahoma" w:hAnsi="Tahoma" w:cs="Tahoma"/>
              </w:rPr>
              <w:t>AstraZeneca en México</w:t>
            </w:r>
          </w:p>
        </w:tc>
      </w:tr>
      <w:tr w:rsidR="00522989" w14:paraId="332DFDDC" w14:textId="77777777" w:rsidTr="00522989">
        <w:tblPrEx>
          <w:tblCellMar>
            <w:top w:w="0" w:type="dxa"/>
            <w:bottom w:w="0" w:type="dxa"/>
          </w:tblCellMar>
        </w:tblPrEx>
        <w:tc>
          <w:tcPr>
            <w:tcW w:w="2835" w:type="dxa"/>
          </w:tcPr>
          <w:p w14:paraId="2367848D" w14:textId="0670AAE1" w:rsidR="00522989" w:rsidRDefault="00522989" w:rsidP="00522989">
            <w:pPr>
              <w:pStyle w:val="Textoindependiente32"/>
              <w:tabs>
                <w:tab w:val="left" w:pos="708"/>
              </w:tabs>
              <w:spacing w:after="60"/>
              <w:rPr>
                <w:rFonts w:ascii="Tahoma" w:hAnsi="Tahoma" w:cs="Tahoma"/>
              </w:rPr>
            </w:pPr>
            <w:r>
              <w:rPr>
                <w:rFonts w:ascii="Tahoma" w:hAnsi="Tahoma" w:cs="Tahoma"/>
              </w:rPr>
              <w:t>Oferta total:</w:t>
            </w:r>
          </w:p>
        </w:tc>
        <w:tc>
          <w:tcPr>
            <w:tcW w:w="7137" w:type="dxa"/>
          </w:tcPr>
          <w:p w14:paraId="5554D9A2" w14:textId="2B5837EE" w:rsidR="00522989" w:rsidRDefault="00522989" w:rsidP="00522989">
            <w:pPr>
              <w:pStyle w:val="Textoindependiente32"/>
              <w:tabs>
                <w:tab w:val="left" w:pos="708"/>
              </w:tabs>
              <w:spacing w:after="60"/>
              <w:rPr>
                <w:rFonts w:ascii="Tahoma" w:hAnsi="Tahoma" w:cs="Tahoma"/>
              </w:rPr>
            </w:pPr>
            <w:r>
              <w:rPr>
                <w:rFonts w:ascii="Tahoma" w:hAnsi="Tahoma" w:cs="Tahoma"/>
              </w:rPr>
              <w:t>$13,625.00 (TRECE MIL SEISCIENTOS VEINTICINCO PESOS 00/100 M.N.).</w:t>
            </w:r>
          </w:p>
        </w:tc>
      </w:tr>
      <w:tr w:rsidR="00522989" w14:paraId="546948AA" w14:textId="77777777" w:rsidTr="00522989">
        <w:tblPrEx>
          <w:tblCellMar>
            <w:top w:w="0" w:type="dxa"/>
            <w:bottom w:w="0" w:type="dxa"/>
          </w:tblCellMar>
        </w:tblPrEx>
        <w:tc>
          <w:tcPr>
            <w:tcW w:w="2835" w:type="dxa"/>
          </w:tcPr>
          <w:p w14:paraId="766173EB" w14:textId="66158303" w:rsidR="00522989" w:rsidRDefault="00522989" w:rsidP="00522989">
            <w:pPr>
              <w:pStyle w:val="Textoindependiente32"/>
              <w:tabs>
                <w:tab w:val="left" w:pos="708"/>
              </w:tabs>
              <w:spacing w:after="60"/>
              <w:rPr>
                <w:rFonts w:ascii="Tahoma" w:hAnsi="Tahoma" w:cs="Tahoma"/>
              </w:rPr>
            </w:pPr>
            <w:r>
              <w:rPr>
                <w:rFonts w:ascii="Tahoma" w:hAnsi="Tahoma" w:cs="Tahoma"/>
              </w:rPr>
              <w:t>Tipo de abastecimiento:</w:t>
            </w:r>
          </w:p>
        </w:tc>
        <w:tc>
          <w:tcPr>
            <w:tcW w:w="7137" w:type="dxa"/>
          </w:tcPr>
          <w:p w14:paraId="13A8F91B" w14:textId="62500173" w:rsidR="00522989" w:rsidRDefault="00522989" w:rsidP="00522989">
            <w:pPr>
              <w:pStyle w:val="Textoindependiente32"/>
              <w:tabs>
                <w:tab w:val="left" w:pos="708"/>
              </w:tabs>
              <w:spacing w:after="60"/>
              <w:rPr>
                <w:rFonts w:ascii="Tahoma" w:hAnsi="Tahoma" w:cs="Tahoma"/>
              </w:rPr>
            </w:pPr>
            <w:r>
              <w:rPr>
                <w:rFonts w:ascii="Tahoma" w:hAnsi="Tahoma" w:cs="Tahoma"/>
              </w:rPr>
              <w:t>Global</w:t>
            </w:r>
          </w:p>
        </w:tc>
      </w:tr>
      <w:tr w:rsidR="00522989" w14:paraId="035A7249" w14:textId="77777777" w:rsidTr="00522989">
        <w:tblPrEx>
          <w:tblCellMar>
            <w:top w:w="0" w:type="dxa"/>
            <w:bottom w:w="0" w:type="dxa"/>
          </w:tblCellMar>
        </w:tblPrEx>
        <w:tc>
          <w:tcPr>
            <w:tcW w:w="2835" w:type="dxa"/>
          </w:tcPr>
          <w:p w14:paraId="338D2181" w14:textId="3FDF1D35" w:rsidR="00522989" w:rsidRDefault="00522989" w:rsidP="00522989">
            <w:pPr>
              <w:pStyle w:val="Textoindependiente32"/>
              <w:tabs>
                <w:tab w:val="left" w:pos="708"/>
              </w:tabs>
              <w:spacing w:after="60"/>
              <w:rPr>
                <w:rFonts w:ascii="Tahoma" w:hAnsi="Tahoma" w:cs="Tahoma"/>
              </w:rPr>
            </w:pPr>
            <w:r>
              <w:rPr>
                <w:rFonts w:ascii="Tahoma" w:hAnsi="Tahoma" w:cs="Tahoma"/>
              </w:rPr>
              <w:t>Lotes ofertados:</w:t>
            </w:r>
          </w:p>
        </w:tc>
        <w:tc>
          <w:tcPr>
            <w:tcW w:w="7137" w:type="dxa"/>
          </w:tcPr>
          <w:p w14:paraId="484B1466" w14:textId="6D70470E" w:rsidR="00522989" w:rsidRDefault="00522989" w:rsidP="00522989">
            <w:pPr>
              <w:pStyle w:val="Textoindependiente32"/>
              <w:tabs>
                <w:tab w:val="left" w:pos="708"/>
              </w:tabs>
              <w:spacing w:after="60"/>
              <w:rPr>
                <w:rFonts w:ascii="Tahoma" w:hAnsi="Tahoma" w:cs="Tahoma"/>
              </w:rPr>
            </w:pPr>
            <w:r>
              <w:rPr>
                <w:rFonts w:ascii="Tahoma" w:hAnsi="Tahoma" w:cs="Tahoma"/>
              </w:rPr>
              <w:t>1, 2</w:t>
            </w:r>
          </w:p>
        </w:tc>
      </w:tr>
      <w:tr w:rsidR="00522989" w14:paraId="12425710" w14:textId="77777777" w:rsidTr="00522989">
        <w:tblPrEx>
          <w:tblCellMar>
            <w:top w:w="0" w:type="dxa"/>
            <w:bottom w:w="0" w:type="dxa"/>
          </w:tblCellMar>
        </w:tblPrEx>
        <w:tc>
          <w:tcPr>
            <w:tcW w:w="2835" w:type="dxa"/>
          </w:tcPr>
          <w:p w14:paraId="5254DCEC" w14:textId="1612AC33" w:rsidR="00522989" w:rsidRDefault="00522989" w:rsidP="00522989">
            <w:pPr>
              <w:pStyle w:val="Textoindependiente32"/>
              <w:tabs>
                <w:tab w:val="left" w:pos="708"/>
              </w:tabs>
              <w:spacing w:after="60"/>
              <w:rPr>
                <w:rFonts w:ascii="Tahoma" w:hAnsi="Tahoma" w:cs="Tahoma"/>
              </w:rPr>
            </w:pPr>
            <w:r>
              <w:rPr>
                <w:rFonts w:ascii="Tahoma" w:hAnsi="Tahoma" w:cs="Tahoma"/>
              </w:rPr>
              <w:t>Lotes asignados:</w:t>
            </w:r>
          </w:p>
        </w:tc>
        <w:tc>
          <w:tcPr>
            <w:tcW w:w="7137" w:type="dxa"/>
          </w:tcPr>
          <w:p w14:paraId="1CAC1F88" w14:textId="6564DA85" w:rsidR="00522989" w:rsidRDefault="00522989" w:rsidP="00522989">
            <w:pPr>
              <w:pStyle w:val="Textoindependiente32"/>
              <w:tabs>
                <w:tab w:val="left" w:pos="708"/>
              </w:tabs>
              <w:spacing w:after="60"/>
              <w:rPr>
                <w:rFonts w:ascii="Tahoma" w:hAnsi="Tahoma" w:cs="Tahoma"/>
              </w:rPr>
            </w:pPr>
            <w:r>
              <w:rPr>
                <w:rFonts w:ascii="Tahoma" w:hAnsi="Tahoma" w:cs="Tahoma"/>
              </w:rPr>
              <w:t>1, 2</w:t>
            </w:r>
          </w:p>
        </w:tc>
      </w:tr>
      <w:tr w:rsidR="00522989" w14:paraId="20F99D44" w14:textId="77777777" w:rsidTr="00522989">
        <w:tblPrEx>
          <w:tblCellMar>
            <w:top w:w="0" w:type="dxa"/>
            <w:bottom w:w="0" w:type="dxa"/>
          </w:tblCellMar>
        </w:tblPrEx>
        <w:tc>
          <w:tcPr>
            <w:tcW w:w="2835" w:type="dxa"/>
          </w:tcPr>
          <w:p w14:paraId="51027894" w14:textId="2312F799" w:rsidR="00522989" w:rsidRDefault="00522989" w:rsidP="00522989">
            <w:pPr>
              <w:pStyle w:val="Textoindependiente32"/>
              <w:tabs>
                <w:tab w:val="left" w:pos="708"/>
              </w:tabs>
              <w:spacing w:after="60"/>
              <w:rPr>
                <w:rFonts w:ascii="Tahoma" w:hAnsi="Tahoma" w:cs="Tahoma"/>
              </w:rPr>
            </w:pPr>
            <w:r>
              <w:rPr>
                <w:rFonts w:ascii="Tahoma" w:hAnsi="Tahoma" w:cs="Tahoma"/>
              </w:rPr>
              <w:t>Monto asignado C/IVA:</w:t>
            </w:r>
          </w:p>
        </w:tc>
        <w:tc>
          <w:tcPr>
            <w:tcW w:w="7137" w:type="dxa"/>
          </w:tcPr>
          <w:p w14:paraId="66D8A9DE" w14:textId="29B15D68" w:rsidR="00522989" w:rsidRDefault="00522989" w:rsidP="00522989">
            <w:pPr>
              <w:pStyle w:val="Textoindependiente32"/>
              <w:tabs>
                <w:tab w:val="left" w:pos="708"/>
              </w:tabs>
              <w:spacing w:after="60"/>
              <w:rPr>
                <w:rFonts w:ascii="Tahoma" w:hAnsi="Tahoma" w:cs="Tahoma"/>
              </w:rPr>
            </w:pPr>
            <w:r>
              <w:rPr>
                <w:rFonts w:ascii="Tahoma" w:hAnsi="Tahoma" w:cs="Tahoma"/>
              </w:rPr>
              <w:t>$13,625.00 (TRECE MIL SEISCIENTOS VEINTICINCO PESOS 00/100 M.N.).</w:t>
            </w:r>
          </w:p>
        </w:tc>
      </w:tr>
    </w:tbl>
    <w:p w14:paraId="0E30BB26" w14:textId="523AFB9E" w:rsidR="00522989" w:rsidRDefault="00522989"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22989" w14:paraId="34BA908F" w14:textId="77777777" w:rsidTr="00522989">
        <w:tblPrEx>
          <w:tblCellMar>
            <w:top w:w="0" w:type="dxa"/>
            <w:bottom w:w="0" w:type="dxa"/>
          </w:tblCellMar>
        </w:tblPrEx>
        <w:tc>
          <w:tcPr>
            <w:tcW w:w="9972" w:type="dxa"/>
          </w:tcPr>
          <w:p w14:paraId="55017A38" w14:textId="74488C19" w:rsidR="00522989" w:rsidRDefault="00522989" w:rsidP="00522989">
            <w:pPr>
              <w:pStyle w:val="Textoindependiente32"/>
              <w:tabs>
                <w:tab w:val="left" w:pos="708"/>
              </w:tabs>
              <w:spacing w:after="60"/>
              <w:jc w:val="center"/>
              <w:rPr>
                <w:rFonts w:ascii="Tahoma" w:hAnsi="Tahoma" w:cs="Tahoma"/>
              </w:rPr>
            </w:pPr>
            <w:r>
              <w:rPr>
                <w:rFonts w:ascii="Tahoma" w:hAnsi="Tahoma" w:cs="Tahoma"/>
              </w:rPr>
              <w:t>Incumplimiento</w:t>
            </w:r>
          </w:p>
        </w:tc>
      </w:tr>
    </w:tbl>
    <w:p w14:paraId="3E3159AF" w14:textId="4831B87E" w:rsidR="00522989" w:rsidRDefault="00522989"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22989" w14:paraId="5EE72D00" w14:textId="77777777" w:rsidTr="00522989">
        <w:tblPrEx>
          <w:tblCellMar>
            <w:top w:w="0" w:type="dxa"/>
            <w:bottom w:w="0" w:type="dxa"/>
          </w:tblCellMar>
        </w:tblPrEx>
        <w:tc>
          <w:tcPr>
            <w:tcW w:w="2835" w:type="dxa"/>
          </w:tcPr>
          <w:p w14:paraId="230D21FE" w14:textId="65B64FC2" w:rsidR="00522989" w:rsidRDefault="00522989" w:rsidP="00522989">
            <w:pPr>
              <w:pStyle w:val="Textoindependiente32"/>
              <w:tabs>
                <w:tab w:val="left" w:pos="708"/>
              </w:tabs>
              <w:spacing w:after="60"/>
              <w:rPr>
                <w:rFonts w:ascii="Tahoma" w:hAnsi="Tahoma" w:cs="Tahoma"/>
              </w:rPr>
            </w:pPr>
            <w:r>
              <w:rPr>
                <w:rFonts w:ascii="Tahoma" w:hAnsi="Tahoma" w:cs="Tahoma"/>
              </w:rPr>
              <w:t>SECCIÓN</w:t>
            </w:r>
          </w:p>
        </w:tc>
        <w:tc>
          <w:tcPr>
            <w:tcW w:w="7137" w:type="dxa"/>
          </w:tcPr>
          <w:p w14:paraId="49DDD953" w14:textId="1E1EC1DC" w:rsidR="00522989" w:rsidRDefault="00522989" w:rsidP="00522989">
            <w:pPr>
              <w:pStyle w:val="Textoindependiente32"/>
              <w:tabs>
                <w:tab w:val="left" w:pos="708"/>
              </w:tabs>
              <w:spacing w:after="60"/>
              <w:rPr>
                <w:rFonts w:ascii="Tahoma" w:hAnsi="Tahoma" w:cs="Tahoma"/>
              </w:rPr>
            </w:pPr>
            <w:r>
              <w:rPr>
                <w:rFonts w:ascii="Tahoma" w:hAnsi="Tahoma" w:cs="Tahoma"/>
              </w:rPr>
              <w:t>OBSERVACIONES Y FUNDAMENTACIÓN LEGAL</w:t>
            </w:r>
          </w:p>
        </w:tc>
      </w:tr>
      <w:tr w:rsidR="00522989" w14:paraId="5F44220B" w14:textId="77777777" w:rsidTr="00522989">
        <w:tblPrEx>
          <w:tblCellMar>
            <w:top w:w="0" w:type="dxa"/>
            <w:bottom w:w="0" w:type="dxa"/>
          </w:tblCellMar>
        </w:tblPrEx>
        <w:tc>
          <w:tcPr>
            <w:tcW w:w="2835" w:type="dxa"/>
          </w:tcPr>
          <w:p w14:paraId="1257A3C1" w14:textId="53DAD830" w:rsidR="00522989" w:rsidRDefault="00522989" w:rsidP="00522989">
            <w:pPr>
              <w:pStyle w:val="Textoindependiente32"/>
              <w:tabs>
                <w:tab w:val="left" w:pos="708"/>
              </w:tabs>
              <w:spacing w:after="60"/>
              <w:rPr>
                <w:rFonts w:ascii="Tahoma" w:hAnsi="Tahoma" w:cs="Tahoma"/>
              </w:rPr>
            </w:pPr>
            <w:r>
              <w:rPr>
                <w:rFonts w:ascii="Tahoma" w:hAnsi="Tahoma" w:cs="Tahoma"/>
              </w:rPr>
              <w:t>Cartas</w:t>
            </w:r>
          </w:p>
        </w:tc>
        <w:tc>
          <w:tcPr>
            <w:tcW w:w="7137" w:type="dxa"/>
          </w:tcPr>
          <w:p w14:paraId="4731DEFB" w14:textId="0DA47B43"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66FC9FEE" w14:textId="77777777" w:rsidTr="00522989">
        <w:tblPrEx>
          <w:tblCellMar>
            <w:top w:w="0" w:type="dxa"/>
            <w:bottom w:w="0" w:type="dxa"/>
          </w:tblCellMar>
        </w:tblPrEx>
        <w:tc>
          <w:tcPr>
            <w:tcW w:w="2835" w:type="dxa"/>
          </w:tcPr>
          <w:p w14:paraId="6D264332" w14:textId="04906DF8" w:rsidR="00522989" w:rsidRDefault="00522989" w:rsidP="00522989">
            <w:pPr>
              <w:pStyle w:val="Textoindependiente32"/>
              <w:tabs>
                <w:tab w:val="left" w:pos="708"/>
              </w:tabs>
              <w:spacing w:after="60"/>
              <w:rPr>
                <w:rFonts w:ascii="Tahoma" w:hAnsi="Tahoma" w:cs="Tahoma"/>
              </w:rPr>
            </w:pPr>
            <w:r>
              <w:rPr>
                <w:rFonts w:ascii="Tahoma" w:hAnsi="Tahoma" w:cs="Tahoma"/>
              </w:rPr>
              <w:t>Condiciones de entrega</w:t>
            </w:r>
          </w:p>
        </w:tc>
        <w:tc>
          <w:tcPr>
            <w:tcW w:w="7137" w:type="dxa"/>
          </w:tcPr>
          <w:p w14:paraId="6FECB585" w14:textId="33D763EA"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170257CB" w14:textId="77777777" w:rsidTr="00522989">
        <w:tblPrEx>
          <w:tblCellMar>
            <w:top w:w="0" w:type="dxa"/>
            <w:bottom w:w="0" w:type="dxa"/>
          </w:tblCellMar>
        </w:tblPrEx>
        <w:tc>
          <w:tcPr>
            <w:tcW w:w="2835" w:type="dxa"/>
          </w:tcPr>
          <w:p w14:paraId="40F7A367" w14:textId="4FEEC7B5" w:rsidR="00522989" w:rsidRDefault="00522989" w:rsidP="00522989">
            <w:pPr>
              <w:pStyle w:val="Textoindependiente32"/>
              <w:tabs>
                <w:tab w:val="left" w:pos="708"/>
              </w:tabs>
              <w:spacing w:after="60"/>
              <w:rPr>
                <w:rFonts w:ascii="Tahoma" w:hAnsi="Tahoma" w:cs="Tahoma"/>
              </w:rPr>
            </w:pPr>
            <w:r>
              <w:rPr>
                <w:rFonts w:ascii="Tahoma" w:hAnsi="Tahoma" w:cs="Tahoma"/>
              </w:rPr>
              <w:t>Condiciones de pago</w:t>
            </w:r>
          </w:p>
        </w:tc>
        <w:tc>
          <w:tcPr>
            <w:tcW w:w="7137" w:type="dxa"/>
          </w:tcPr>
          <w:p w14:paraId="77446C79" w14:textId="1670571A"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21445C53" w14:textId="77777777" w:rsidTr="00522989">
        <w:tblPrEx>
          <w:tblCellMar>
            <w:top w:w="0" w:type="dxa"/>
            <w:bottom w:w="0" w:type="dxa"/>
          </w:tblCellMar>
        </w:tblPrEx>
        <w:tc>
          <w:tcPr>
            <w:tcW w:w="2835" w:type="dxa"/>
          </w:tcPr>
          <w:p w14:paraId="66708DE1" w14:textId="569695B2" w:rsidR="00522989" w:rsidRDefault="00522989" w:rsidP="00522989">
            <w:pPr>
              <w:pStyle w:val="Textoindependiente32"/>
              <w:tabs>
                <w:tab w:val="left" w:pos="708"/>
              </w:tabs>
              <w:spacing w:after="60"/>
              <w:rPr>
                <w:rFonts w:ascii="Tahoma" w:hAnsi="Tahoma" w:cs="Tahoma"/>
              </w:rPr>
            </w:pPr>
            <w:r>
              <w:rPr>
                <w:rFonts w:ascii="Tahoma" w:hAnsi="Tahoma" w:cs="Tahoma"/>
              </w:rPr>
              <w:t>Manifiestos</w:t>
            </w:r>
          </w:p>
        </w:tc>
        <w:tc>
          <w:tcPr>
            <w:tcW w:w="7137" w:type="dxa"/>
          </w:tcPr>
          <w:p w14:paraId="06FFE016" w14:textId="69F9BAAF"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78A679A3" w14:textId="77777777" w:rsidTr="00522989">
        <w:tblPrEx>
          <w:tblCellMar>
            <w:top w:w="0" w:type="dxa"/>
            <w:bottom w:w="0" w:type="dxa"/>
          </w:tblCellMar>
        </w:tblPrEx>
        <w:tc>
          <w:tcPr>
            <w:tcW w:w="2835" w:type="dxa"/>
          </w:tcPr>
          <w:p w14:paraId="0F48B1C5" w14:textId="2595626B" w:rsidR="00522989" w:rsidRDefault="00522989" w:rsidP="00522989">
            <w:pPr>
              <w:pStyle w:val="Textoindependiente32"/>
              <w:tabs>
                <w:tab w:val="left" w:pos="708"/>
              </w:tabs>
              <w:spacing w:after="60"/>
              <w:jc w:val="center"/>
              <w:rPr>
                <w:rFonts w:ascii="Tahoma" w:hAnsi="Tahoma" w:cs="Tahoma"/>
              </w:rPr>
            </w:pPr>
            <w:r>
              <w:rPr>
                <w:rFonts w:ascii="Tahoma" w:hAnsi="Tahoma" w:cs="Tahoma"/>
              </w:rPr>
              <w:t>-</w:t>
            </w:r>
          </w:p>
        </w:tc>
        <w:tc>
          <w:tcPr>
            <w:tcW w:w="7137" w:type="dxa"/>
          </w:tcPr>
          <w:p w14:paraId="72D88D02" w14:textId="6EED749E" w:rsidR="00522989" w:rsidRDefault="00522989" w:rsidP="00522989">
            <w:pPr>
              <w:pStyle w:val="Textoindependiente32"/>
              <w:tabs>
                <w:tab w:val="left" w:pos="708"/>
              </w:tabs>
              <w:spacing w:after="60"/>
              <w:jc w:val="center"/>
              <w:rPr>
                <w:rFonts w:ascii="Tahoma" w:hAnsi="Tahoma" w:cs="Tahoma"/>
              </w:rPr>
            </w:pPr>
            <w:r>
              <w:rPr>
                <w:rFonts w:ascii="Tahoma" w:hAnsi="Tahoma" w:cs="Tahoma"/>
              </w:rPr>
              <w:t>-</w:t>
            </w:r>
          </w:p>
        </w:tc>
      </w:tr>
    </w:tbl>
    <w:p w14:paraId="202C322C" w14:textId="0102547B" w:rsidR="00522989" w:rsidRDefault="00522989"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22989" w14:paraId="2023067F" w14:textId="77777777" w:rsidTr="00522989">
        <w:tblPrEx>
          <w:tblCellMar>
            <w:top w:w="0" w:type="dxa"/>
            <w:bottom w:w="0" w:type="dxa"/>
          </w:tblCellMar>
        </w:tblPrEx>
        <w:tc>
          <w:tcPr>
            <w:tcW w:w="2835" w:type="dxa"/>
          </w:tcPr>
          <w:p w14:paraId="4078376A" w14:textId="7ABD0BB4" w:rsidR="00522989" w:rsidRDefault="00522989" w:rsidP="00522989">
            <w:pPr>
              <w:pStyle w:val="Textoindependiente32"/>
              <w:tabs>
                <w:tab w:val="left" w:pos="708"/>
              </w:tabs>
              <w:spacing w:after="60"/>
              <w:rPr>
                <w:rFonts w:ascii="Tahoma" w:hAnsi="Tahoma" w:cs="Tahoma"/>
              </w:rPr>
            </w:pPr>
            <w:r>
              <w:rPr>
                <w:rFonts w:ascii="Tahoma" w:hAnsi="Tahoma" w:cs="Tahoma"/>
              </w:rPr>
              <w:t>Requisición:</w:t>
            </w:r>
          </w:p>
        </w:tc>
        <w:tc>
          <w:tcPr>
            <w:tcW w:w="7137" w:type="dxa"/>
          </w:tcPr>
          <w:p w14:paraId="5EF2B552" w14:textId="4176E2DD" w:rsidR="00522989" w:rsidRDefault="00522989" w:rsidP="00522989">
            <w:pPr>
              <w:pStyle w:val="Textoindependiente32"/>
              <w:tabs>
                <w:tab w:val="left" w:pos="708"/>
              </w:tabs>
              <w:spacing w:after="60"/>
              <w:rPr>
                <w:rFonts w:ascii="Tahoma" w:hAnsi="Tahoma" w:cs="Tahoma"/>
              </w:rPr>
            </w:pPr>
            <w:r>
              <w:rPr>
                <w:rFonts w:ascii="Tahoma" w:hAnsi="Tahoma" w:cs="Tahoma"/>
              </w:rPr>
              <w:t>REQ/SS/00384/4/2022/B</w:t>
            </w:r>
          </w:p>
        </w:tc>
      </w:tr>
      <w:tr w:rsidR="00522989" w14:paraId="3AB73AD3" w14:textId="77777777" w:rsidTr="00522989">
        <w:tblPrEx>
          <w:tblCellMar>
            <w:top w:w="0" w:type="dxa"/>
            <w:bottom w:w="0" w:type="dxa"/>
          </w:tblCellMar>
        </w:tblPrEx>
        <w:tc>
          <w:tcPr>
            <w:tcW w:w="2835" w:type="dxa"/>
          </w:tcPr>
          <w:p w14:paraId="06BC5655" w14:textId="225881E1" w:rsidR="00522989" w:rsidRDefault="00522989" w:rsidP="00522989">
            <w:pPr>
              <w:pStyle w:val="Textoindependiente32"/>
              <w:tabs>
                <w:tab w:val="left" w:pos="708"/>
              </w:tabs>
              <w:spacing w:after="60"/>
              <w:rPr>
                <w:rFonts w:ascii="Tahoma" w:hAnsi="Tahoma" w:cs="Tahoma"/>
              </w:rPr>
            </w:pPr>
            <w:r>
              <w:rPr>
                <w:rFonts w:ascii="Tahoma" w:hAnsi="Tahoma" w:cs="Tahoma"/>
              </w:rPr>
              <w:t>Dependencia solicitante:</w:t>
            </w:r>
          </w:p>
        </w:tc>
        <w:tc>
          <w:tcPr>
            <w:tcW w:w="7137" w:type="dxa"/>
          </w:tcPr>
          <w:p w14:paraId="0248B793" w14:textId="387B5B52" w:rsidR="00522989" w:rsidRDefault="00522989" w:rsidP="00522989">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522989" w14:paraId="78252FAA" w14:textId="77777777" w:rsidTr="00522989">
        <w:tblPrEx>
          <w:tblCellMar>
            <w:top w:w="0" w:type="dxa"/>
            <w:bottom w:w="0" w:type="dxa"/>
          </w:tblCellMar>
        </w:tblPrEx>
        <w:tc>
          <w:tcPr>
            <w:tcW w:w="2835" w:type="dxa"/>
          </w:tcPr>
          <w:p w14:paraId="39BFA283" w14:textId="45A2871E" w:rsidR="00522989" w:rsidRDefault="00522989" w:rsidP="00522989">
            <w:pPr>
              <w:pStyle w:val="Textoindependiente32"/>
              <w:tabs>
                <w:tab w:val="left" w:pos="708"/>
              </w:tabs>
              <w:spacing w:after="60"/>
              <w:rPr>
                <w:rFonts w:ascii="Tahoma" w:hAnsi="Tahoma" w:cs="Tahoma"/>
              </w:rPr>
            </w:pPr>
            <w:r>
              <w:rPr>
                <w:rFonts w:ascii="Tahoma" w:hAnsi="Tahoma" w:cs="Tahoma"/>
              </w:rPr>
              <w:t>Proveedor:</w:t>
            </w:r>
          </w:p>
        </w:tc>
        <w:tc>
          <w:tcPr>
            <w:tcW w:w="7137" w:type="dxa"/>
          </w:tcPr>
          <w:p w14:paraId="07CA54D5" w14:textId="07265535" w:rsidR="00522989" w:rsidRDefault="00522989" w:rsidP="00522989">
            <w:pPr>
              <w:pStyle w:val="Textoindependiente32"/>
              <w:tabs>
                <w:tab w:val="left" w:pos="708"/>
              </w:tabs>
              <w:spacing w:after="60"/>
              <w:rPr>
                <w:rFonts w:ascii="Tahoma" w:hAnsi="Tahoma" w:cs="Tahoma"/>
              </w:rPr>
            </w:pPr>
            <w:r>
              <w:rPr>
                <w:rFonts w:ascii="Tahoma" w:hAnsi="Tahoma" w:cs="Tahoma"/>
              </w:rPr>
              <w:t>Genomma Lab Internacional S.A.B. de C.V</w:t>
            </w:r>
          </w:p>
        </w:tc>
      </w:tr>
      <w:tr w:rsidR="00522989" w14:paraId="76634BBA" w14:textId="77777777" w:rsidTr="00522989">
        <w:tblPrEx>
          <w:tblCellMar>
            <w:top w:w="0" w:type="dxa"/>
            <w:bottom w:w="0" w:type="dxa"/>
          </w:tblCellMar>
        </w:tblPrEx>
        <w:tc>
          <w:tcPr>
            <w:tcW w:w="2835" w:type="dxa"/>
          </w:tcPr>
          <w:p w14:paraId="0A7CA3D5" w14:textId="5A5D272A" w:rsidR="00522989" w:rsidRDefault="00522989" w:rsidP="00522989">
            <w:pPr>
              <w:pStyle w:val="Textoindependiente32"/>
              <w:tabs>
                <w:tab w:val="left" w:pos="708"/>
              </w:tabs>
              <w:spacing w:after="60"/>
              <w:rPr>
                <w:rFonts w:ascii="Tahoma" w:hAnsi="Tahoma" w:cs="Tahoma"/>
              </w:rPr>
            </w:pPr>
            <w:r>
              <w:rPr>
                <w:rFonts w:ascii="Tahoma" w:hAnsi="Tahoma" w:cs="Tahoma"/>
              </w:rPr>
              <w:t>Oferta total:</w:t>
            </w:r>
          </w:p>
        </w:tc>
        <w:tc>
          <w:tcPr>
            <w:tcW w:w="7137" w:type="dxa"/>
          </w:tcPr>
          <w:p w14:paraId="6AA5D182" w14:textId="42B45531" w:rsidR="00522989" w:rsidRDefault="00522989" w:rsidP="00522989">
            <w:pPr>
              <w:pStyle w:val="Textoindependiente32"/>
              <w:tabs>
                <w:tab w:val="left" w:pos="708"/>
              </w:tabs>
              <w:spacing w:after="60"/>
              <w:rPr>
                <w:rFonts w:ascii="Tahoma" w:hAnsi="Tahoma" w:cs="Tahoma"/>
              </w:rPr>
            </w:pPr>
            <w:r>
              <w:rPr>
                <w:rFonts w:ascii="Tahoma" w:hAnsi="Tahoma" w:cs="Tahoma"/>
              </w:rPr>
              <w:t>$13,762.50 (TRECE MIL SETECIENTOS SESENTA Y DOS PESOS 50/100 M.N.).</w:t>
            </w:r>
          </w:p>
        </w:tc>
      </w:tr>
      <w:tr w:rsidR="00522989" w14:paraId="6AED9949" w14:textId="77777777" w:rsidTr="00522989">
        <w:tblPrEx>
          <w:tblCellMar>
            <w:top w:w="0" w:type="dxa"/>
            <w:bottom w:w="0" w:type="dxa"/>
          </w:tblCellMar>
        </w:tblPrEx>
        <w:tc>
          <w:tcPr>
            <w:tcW w:w="2835" w:type="dxa"/>
          </w:tcPr>
          <w:p w14:paraId="751C653A" w14:textId="381E6461" w:rsidR="00522989" w:rsidRDefault="00522989" w:rsidP="00522989">
            <w:pPr>
              <w:pStyle w:val="Textoindependiente32"/>
              <w:tabs>
                <w:tab w:val="left" w:pos="708"/>
              </w:tabs>
              <w:spacing w:after="60"/>
              <w:rPr>
                <w:rFonts w:ascii="Tahoma" w:hAnsi="Tahoma" w:cs="Tahoma"/>
              </w:rPr>
            </w:pPr>
            <w:r>
              <w:rPr>
                <w:rFonts w:ascii="Tahoma" w:hAnsi="Tahoma" w:cs="Tahoma"/>
              </w:rPr>
              <w:t>Tipo de abastecimiento:</w:t>
            </w:r>
          </w:p>
        </w:tc>
        <w:tc>
          <w:tcPr>
            <w:tcW w:w="7137" w:type="dxa"/>
          </w:tcPr>
          <w:p w14:paraId="5D644666" w14:textId="00FDB595" w:rsidR="00522989" w:rsidRDefault="00522989" w:rsidP="00522989">
            <w:pPr>
              <w:pStyle w:val="Textoindependiente32"/>
              <w:tabs>
                <w:tab w:val="left" w:pos="708"/>
              </w:tabs>
              <w:spacing w:after="60"/>
              <w:rPr>
                <w:rFonts w:ascii="Tahoma" w:hAnsi="Tahoma" w:cs="Tahoma"/>
              </w:rPr>
            </w:pPr>
            <w:r>
              <w:rPr>
                <w:rFonts w:ascii="Tahoma" w:hAnsi="Tahoma" w:cs="Tahoma"/>
              </w:rPr>
              <w:t>Global</w:t>
            </w:r>
          </w:p>
        </w:tc>
      </w:tr>
      <w:tr w:rsidR="00522989" w14:paraId="4B22B630" w14:textId="77777777" w:rsidTr="00522989">
        <w:tblPrEx>
          <w:tblCellMar>
            <w:top w:w="0" w:type="dxa"/>
            <w:bottom w:w="0" w:type="dxa"/>
          </w:tblCellMar>
        </w:tblPrEx>
        <w:tc>
          <w:tcPr>
            <w:tcW w:w="2835" w:type="dxa"/>
          </w:tcPr>
          <w:p w14:paraId="52D0D69F" w14:textId="0DB4398A" w:rsidR="00522989" w:rsidRDefault="00522989" w:rsidP="00522989">
            <w:pPr>
              <w:pStyle w:val="Textoindependiente32"/>
              <w:tabs>
                <w:tab w:val="left" w:pos="708"/>
              </w:tabs>
              <w:spacing w:after="60"/>
              <w:rPr>
                <w:rFonts w:ascii="Tahoma" w:hAnsi="Tahoma" w:cs="Tahoma"/>
              </w:rPr>
            </w:pPr>
            <w:r>
              <w:rPr>
                <w:rFonts w:ascii="Tahoma" w:hAnsi="Tahoma" w:cs="Tahoma"/>
              </w:rPr>
              <w:t>Lotes ofertados:</w:t>
            </w:r>
          </w:p>
        </w:tc>
        <w:tc>
          <w:tcPr>
            <w:tcW w:w="7137" w:type="dxa"/>
          </w:tcPr>
          <w:p w14:paraId="30C68680" w14:textId="56101E66" w:rsidR="00522989" w:rsidRDefault="00522989" w:rsidP="00522989">
            <w:pPr>
              <w:pStyle w:val="Textoindependiente32"/>
              <w:tabs>
                <w:tab w:val="left" w:pos="708"/>
              </w:tabs>
              <w:spacing w:after="60"/>
              <w:rPr>
                <w:rFonts w:ascii="Tahoma" w:hAnsi="Tahoma" w:cs="Tahoma"/>
              </w:rPr>
            </w:pPr>
            <w:r>
              <w:rPr>
                <w:rFonts w:ascii="Tahoma" w:hAnsi="Tahoma" w:cs="Tahoma"/>
              </w:rPr>
              <w:t>1, 2</w:t>
            </w:r>
          </w:p>
        </w:tc>
      </w:tr>
      <w:tr w:rsidR="00522989" w14:paraId="75069722" w14:textId="77777777" w:rsidTr="00522989">
        <w:tblPrEx>
          <w:tblCellMar>
            <w:top w:w="0" w:type="dxa"/>
            <w:bottom w:w="0" w:type="dxa"/>
          </w:tblCellMar>
        </w:tblPrEx>
        <w:tc>
          <w:tcPr>
            <w:tcW w:w="2835" w:type="dxa"/>
          </w:tcPr>
          <w:p w14:paraId="5D69D736" w14:textId="18E0FB80" w:rsidR="00522989" w:rsidRDefault="00522989" w:rsidP="00522989">
            <w:pPr>
              <w:pStyle w:val="Textoindependiente32"/>
              <w:tabs>
                <w:tab w:val="left" w:pos="708"/>
              </w:tabs>
              <w:spacing w:after="60"/>
              <w:rPr>
                <w:rFonts w:ascii="Tahoma" w:hAnsi="Tahoma" w:cs="Tahoma"/>
              </w:rPr>
            </w:pPr>
            <w:r>
              <w:rPr>
                <w:rFonts w:ascii="Tahoma" w:hAnsi="Tahoma" w:cs="Tahoma"/>
              </w:rPr>
              <w:t>Lotes asignados:</w:t>
            </w:r>
          </w:p>
        </w:tc>
        <w:tc>
          <w:tcPr>
            <w:tcW w:w="7137" w:type="dxa"/>
          </w:tcPr>
          <w:p w14:paraId="40721E70" w14:textId="0A1D12A1"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1585A135" w14:textId="77777777" w:rsidTr="00522989">
        <w:tblPrEx>
          <w:tblCellMar>
            <w:top w:w="0" w:type="dxa"/>
            <w:bottom w:w="0" w:type="dxa"/>
          </w:tblCellMar>
        </w:tblPrEx>
        <w:tc>
          <w:tcPr>
            <w:tcW w:w="2835" w:type="dxa"/>
          </w:tcPr>
          <w:p w14:paraId="20E89439" w14:textId="42863583" w:rsidR="00522989" w:rsidRDefault="00522989" w:rsidP="00522989">
            <w:pPr>
              <w:pStyle w:val="Textoindependiente32"/>
              <w:tabs>
                <w:tab w:val="left" w:pos="708"/>
              </w:tabs>
              <w:spacing w:after="60"/>
              <w:rPr>
                <w:rFonts w:ascii="Tahoma" w:hAnsi="Tahoma" w:cs="Tahoma"/>
              </w:rPr>
            </w:pPr>
            <w:r>
              <w:rPr>
                <w:rFonts w:ascii="Tahoma" w:hAnsi="Tahoma" w:cs="Tahoma"/>
              </w:rPr>
              <w:t>Monto asignado C/IVA:</w:t>
            </w:r>
          </w:p>
        </w:tc>
        <w:tc>
          <w:tcPr>
            <w:tcW w:w="7137" w:type="dxa"/>
          </w:tcPr>
          <w:p w14:paraId="158B2135" w14:textId="31BFB277" w:rsidR="00522989" w:rsidRDefault="00522989" w:rsidP="00522989">
            <w:pPr>
              <w:pStyle w:val="Textoindependiente32"/>
              <w:tabs>
                <w:tab w:val="left" w:pos="708"/>
              </w:tabs>
              <w:spacing w:after="60"/>
              <w:rPr>
                <w:rFonts w:ascii="Tahoma" w:hAnsi="Tahoma" w:cs="Tahoma"/>
              </w:rPr>
            </w:pPr>
            <w:r>
              <w:rPr>
                <w:rFonts w:ascii="Tahoma" w:hAnsi="Tahoma" w:cs="Tahoma"/>
              </w:rPr>
              <w:t>$0.00 (CERO PESOS 00/100 M.N.).</w:t>
            </w:r>
          </w:p>
        </w:tc>
      </w:tr>
    </w:tbl>
    <w:p w14:paraId="42C28CC2" w14:textId="31F642EB" w:rsidR="00522989" w:rsidRDefault="00522989"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22989" w14:paraId="18AA4B1B" w14:textId="77777777" w:rsidTr="00522989">
        <w:tblPrEx>
          <w:tblCellMar>
            <w:top w:w="0" w:type="dxa"/>
            <w:bottom w:w="0" w:type="dxa"/>
          </w:tblCellMar>
        </w:tblPrEx>
        <w:tc>
          <w:tcPr>
            <w:tcW w:w="9972" w:type="dxa"/>
          </w:tcPr>
          <w:p w14:paraId="2A97B292" w14:textId="581009E6" w:rsidR="00522989" w:rsidRDefault="00522989" w:rsidP="00522989">
            <w:pPr>
              <w:pStyle w:val="Textoindependiente32"/>
              <w:tabs>
                <w:tab w:val="left" w:pos="708"/>
              </w:tabs>
              <w:spacing w:after="60"/>
              <w:jc w:val="center"/>
              <w:rPr>
                <w:rFonts w:ascii="Tahoma" w:hAnsi="Tahoma" w:cs="Tahoma"/>
              </w:rPr>
            </w:pPr>
            <w:r>
              <w:rPr>
                <w:rFonts w:ascii="Tahoma" w:hAnsi="Tahoma" w:cs="Tahoma"/>
              </w:rPr>
              <w:t>Incumplimiento</w:t>
            </w:r>
          </w:p>
        </w:tc>
      </w:tr>
    </w:tbl>
    <w:p w14:paraId="64F9B1C8" w14:textId="6C03FA71" w:rsidR="00522989" w:rsidRDefault="00522989"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22989" w14:paraId="08AE6B15" w14:textId="77777777" w:rsidTr="00522989">
        <w:tblPrEx>
          <w:tblCellMar>
            <w:top w:w="0" w:type="dxa"/>
            <w:bottom w:w="0" w:type="dxa"/>
          </w:tblCellMar>
        </w:tblPrEx>
        <w:tc>
          <w:tcPr>
            <w:tcW w:w="2835" w:type="dxa"/>
          </w:tcPr>
          <w:p w14:paraId="47E0A402" w14:textId="264EB76F" w:rsidR="00522989" w:rsidRDefault="00522989" w:rsidP="00522989">
            <w:pPr>
              <w:pStyle w:val="Textoindependiente32"/>
              <w:tabs>
                <w:tab w:val="left" w:pos="708"/>
              </w:tabs>
              <w:spacing w:after="60"/>
              <w:rPr>
                <w:rFonts w:ascii="Tahoma" w:hAnsi="Tahoma" w:cs="Tahoma"/>
              </w:rPr>
            </w:pPr>
            <w:r>
              <w:rPr>
                <w:rFonts w:ascii="Tahoma" w:hAnsi="Tahoma" w:cs="Tahoma"/>
              </w:rPr>
              <w:t>SECCIÓN</w:t>
            </w:r>
          </w:p>
        </w:tc>
        <w:tc>
          <w:tcPr>
            <w:tcW w:w="7137" w:type="dxa"/>
          </w:tcPr>
          <w:p w14:paraId="1000C5BC" w14:textId="34DFD6A5" w:rsidR="00522989" w:rsidRDefault="00522989" w:rsidP="00522989">
            <w:pPr>
              <w:pStyle w:val="Textoindependiente32"/>
              <w:tabs>
                <w:tab w:val="left" w:pos="708"/>
              </w:tabs>
              <w:spacing w:after="60"/>
              <w:rPr>
                <w:rFonts w:ascii="Tahoma" w:hAnsi="Tahoma" w:cs="Tahoma"/>
              </w:rPr>
            </w:pPr>
            <w:r>
              <w:rPr>
                <w:rFonts w:ascii="Tahoma" w:hAnsi="Tahoma" w:cs="Tahoma"/>
              </w:rPr>
              <w:t>OBSERVACIONES Y FUNDAMENTACIÓN LEGAL</w:t>
            </w:r>
          </w:p>
        </w:tc>
      </w:tr>
      <w:tr w:rsidR="00522989" w14:paraId="1F55AB0A" w14:textId="77777777" w:rsidTr="00522989">
        <w:tblPrEx>
          <w:tblCellMar>
            <w:top w:w="0" w:type="dxa"/>
            <w:bottom w:w="0" w:type="dxa"/>
          </w:tblCellMar>
        </w:tblPrEx>
        <w:tc>
          <w:tcPr>
            <w:tcW w:w="2835" w:type="dxa"/>
          </w:tcPr>
          <w:p w14:paraId="50E14B85" w14:textId="348F67B0" w:rsidR="00522989" w:rsidRDefault="00522989" w:rsidP="00522989">
            <w:pPr>
              <w:pStyle w:val="Textoindependiente32"/>
              <w:tabs>
                <w:tab w:val="left" w:pos="708"/>
              </w:tabs>
              <w:spacing w:after="60"/>
              <w:rPr>
                <w:rFonts w:ascii="Tahoma" w:hAnsi="Tahoma" w:cs="Tahoma"/>
              </w:rPr>
            </w:pPr>
            <w:r>
              <w:rPr>
                <w:rFonts w:ascii="Tahoma" w:hAnsi="Tahoma" w:cs="Tahoma"/>
              </w:rPr>
              <w:t>Cartas</w:t>
            </w:r>
          </w:p>
        </w:tc>
        <w:tc>
          <w:tcPr>
            <w:tcW w:w="7137" w:type="dxa"/>
          </w:tcPr>
          <w:p w14:paraId="6E1B1085" w14:textId="7C89A898"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1FD05B04" w14:textId="77777777" w:rsidTr="00522989">
        <w:tblPrEx>
          <w:tblCellMar>
            <w:top w:w="0" w:type="dxa"/>
            <w:bottom w:w="0" w:type="dxa"/>
          </w:tblCellMar>
        </w:tblPrEx>
        <w:tc>
          <w:tcPr>
            <w:tcW w:w="2835" w:type="dxa"/>
          </w:tcPr>
          <w:p w14:paraId="0A19D0B8" w14:textId="17406692" w:rsidR="00522989" w:rsidRDefault="00522989" w:rsidP="00522989">
            <w:pPr>
              <w:pStyle w:val="Textoindependiente32"/>
              <w:tabs>
                <w:tab w:val="left" w:pos="708"/>
              </w:tabs>
              <w:spacing w:after="60"/>
              <w:rPr>
                <w:rFonts w:ascii="Tahoma" w:hAnsi="Tahoma" w:cs="Tahoma"/>
              </w:rPr>
            </w:pPr>
            <w:r>
              <w:rPr>
                <w:rFonts w:ascii="Tahoma" w:hAnsi="Tahoma" w:cs="Tahoma"/>
              </w:rPr>
              <w:t>Condiciones de entrega</w:t>
            </w:r>
          </w:p>
        </w:tc>
        <w:tc>
          <w:tcPr>
            <w:tcW w:w="7137" w:type="dxa"/>
          </w:tcPr>
          <w:p w14:paraId="1B68D56C" w14:textId="1CABB8C5"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28E72FC1" w14:textId="77777777" w:rsidTr="00522989">
        <w:tblPrEx>
          <w:tblCellMar>
            <w:top w:w="0" w:type="dxa"/>
            <w:bottom w:w="0" w:type="dxa"/>
          </w:tblCellMar>
        </w:tblPrEx>
        <w:tc>
          <w:tcPr>
            <w:tcW w:w="2835" w:type="dxa"/>
          </w:tcPr>
          <w:p w14:paraId="092574B0" w14:textId="481FD49B" w:rsidR="00522989" w:rsidRDefault="00522989" w:rsidP="00522989">
            <w:pPr>
              <w:pStyle w:val="Textoindependiente32"/>
              <w:tabs>
                <w:tab w:val="left" w:pos="708"/>
              </w:tabs>
              <w:spacing w:after="60"/>
              <w:rPr>
                <w:rFonts w:ascii="Tahoma" w:hAnsi="Tahoma" w:cs="Tahoma"/>
              </w:rPr>
            </w:pPr>
            <w:r>
              <w:rPr>
                <w:rFonts w:ascii="Tahoma" w:hAnsi="Tahoma" w:cs="Tahoma"/>
              </w:rPr>
              <w:t>Condiciones de pago</w:t>
            </w:r>
          </w:p>
        </w:tc>
        <w:tc>
          <w:tcPr>
            <w:tcW w:w="7137" w:type="dxa"/>
          </w:tcPr>
          <w:p w14:paraId="7CFA499E" w14:textId="082C21D1"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07E0B890" w14:textId="77777777" w:rsidTr="00522989">
        <w:tblPrEx>
          <w:tblCellMar>
            <w:top w:w="0" w:type="dxa"/>
            <w:bottom w:w="0" w:type="dxa"/>
          </w:tblCellMar>
        </w:tblPrEx>
        <w:tc>
          <w:tcPr>
            <w:tcW w:w="2835" w:type="dxa"/>
          </w:tcPr>
          <w:p w14:paraId="1CE8059B" w14:textId="53151E37" w:rsidR="00522989" w:rsidRDefault="00522989" w:rsidP="00522989">
            <w:pPr>
              <w:pStyle w:val="Textoindependiente32"/>
              <w:tabs>
                <w:tab w:val="left" w:pos="708"/>
              </w:tabs>
              <w:spacing w:after="60"/>
              <w:rPr>
                <w:rFonts w:ascii="Tahoma" w:hAnsi="Tahoma" w:cs="Tahoma"/>
              </w:rPr>
            </w:pPr>
            <w:r>
              <w:rPr>
                <w:rFonts w:ascii="Tahoma" w:hAnsi="Tahoma" w:cs="Tahoma"/>
              </w:rPr>
              <w:t>Manifiestos</w:t>
            </w:r>
          </w:p>
        </w:tc>
        <w:tc>
          <w:tcPr>
            <w:tcW w:w="7137" w:type="dxa"/>
          </w:tcPr>
          <w:p w14:paraId="0C2BD03F" w14:textId="6C34FCC5" w:rsidR="00522989" w:rsidRDefault="00522989" w:rsidP="00522989">
            <w:pPr>
              <w:pStyle w:val="Textoindependiente32"/>
              <w:tabs>
                <w:tab w:val="left" w:pos="708"/>
              </w:tabs>
              <w:spacing w:after="60"/>
              <w:rPr>
                <w:rFonts w:ascii="Tahoma" w:hAnsi="Tahoma" w:cs="Tahoma"/>
              </w:rPr>
            </w:pPr>
            <w:r>
              <w:rPr>
                <w:rFonts w:ascii="Tahoma" w:hAnsi="Tahoma" w:cs="Tahoma"/>
              </w:rPr>
              <w:t>Ninguno</w:t>
            </w:r>
          </w:p>
        </w:tc>
      </w:tr>
      <w:tr w:rsidR="00522989" w14:paraId="0C33C590" w14:textId="77777777" w:rsidTr="00522989">
        <w:tblPrEx>
          <w:tblCellMar>
            <w:top w:w="0" w:type="dxa"/>
            <w:bottom w:w="0" w:type="dxa"/>
          </w:tblCellMar>
        </w:tblPrEx>
        <w:tc>
          <w:tcPr>
            <w:tcW w:w="2835" w:type="dxa"/>
          </w:tcPr>
          <w:p w14:paraId="04C158B6" w14:textId="392EDDE2" w:rsidR="00522989" w:rsidRDefault="00522989" w:rsidP="00522989">
            <w:pPr>
              <w:pStyle w:val="Textoindependiente32"/>
              <w:tabs>
                <w:tab w:val="left" w:pos="708"/>
              </w:tabs>
              <w:spacing w:after="60"/>
              <w:jc w:val="center"/>
              <w:rPr>
                <w:rFonts w:ascii="Tahoma" w:hAnsi="Tahoma" w:cs="Tahoma"/>
              </w:rPr>
            </w:pPr>
            <w:r>
              <w:rPr>
                <w:rFonts w:ascii="Tahoma" w:hAnsi="Tahoma" w:cs="Tahoma"/>
              </w:rPr>
              <w:t>-</w:t>
            </w:r>
          </w:p>
        </w:tc>
        <w:tc>
          <w:tcPr>
            <w:tcW w:w="7137" w:type="dxa"/>
          </w:tcPr>
          <w:p w14:paraId="08750454" w14:textId="56030642" w:rsidR="00522989" w:rsidRDefault="00522989" w:rsidP="00522989">
            <w:pPr>
              <w:pStyle w:val="Textoindependiente32"/>
              <w:tabs>
                <w:tab w:val="left" w:pos="708"/>
              </w:tabs>
              <w:spacing w:after="60"/>
              <w:jc w:val="center"/>
              <w:rPr>
                <w:rFonts w:ascii="Tahoma" w:hAnsi="Tahoma" w:cs="Tahoma"/>
              </w:rPr>
            </w:pPr>
            <w:r>
              <w:rPr>
                <w:rFonts w:ascii="Tahoma" w:hAnsi="Tahoma" w:cs="Tahoma"/>
              </w:rPr>
              <w:t>-</w:t>
            </w:r>
          </w:p>
        </w:tc>
      </w:tr>
    </w:tbl>
    <w:p w14:paraId="5CA81649" w14:textId="402B3DFA" w:rsidR="00522989" w:rsidRDefault="00522989" w:rsidP="0063032B">
      <w:pPr>
        <w:pStyle w:val="Textoindependiente32"/>
        <w:tabs>
          <w:tab w:val="left" w:pos="708"/>
        </w:tabs>
        <w:rPr>
          <w:rFonts w:ascii="Tahoma" w:hAnsi="Tahoma" w:cs="Tahoma"/>
        </w:rPr>
      </w:pPr>
    </w:p>
    <w:p w14:paraId="14389556" w14:textId="77777777" w:rsidR="00522989" w:rsidRDefault="00522989" w:rsidP="0063032B">
      <w:pPr>
        <w:pStyle w:val="Textoindependiente32"/>
        <w:tabs>
          <w:tab w:val="left" w:pos="708"/>
        </w:tabs>
        <w:rPr>
          <w:rFonts w:ascii="Tahoma" w:hAnsi="Tahoma" w:cs="Tahoma"/>
        </w:rPr>
      </w:pPr>
    </w:p>
    <w:p w14:paraId="38BA0C23" w14:textId="77777777"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22989" w14:paraId="53466FA3" w14:textId="77777777" w:rsidTr="00522989">
        <w:tblPrEx>
          <w:tblCellMar>
            <w:top w:w="0" w:type="dxa"/>
            <w:bottom w:w="0" w:type="dxa"/>
          </w:tblCellMar>
        </w:tblPrEx>
        <w:tc>
          <w:tcPr>
            <w:tcW w:w="9972" w:type="dxa"/>
          </w:tcPr>
          <w:p w14:paraId="385295B7" w14:textId="5035981B" w:rsidR="00522989" w:rsidRDefault="00522989" w:rsidP="00522989">
            <w:pPr>
              <w:pStyle w:val="Textoindependiente32"/>
              <w:tabs>
                <w:tab w:val="left" w:pos="708"/>
              </w:tabs>
              <w:spacing w:after="60"/>
              <w:jc w:val="center"/>
              <w:rPr>
                <w:rFonts w:ascii="Tahoma" w:hAnsi="Tahoma" w:cs="Tahoma"/>
                <w:b/>
              </w:rPr>
            </w:pPr>
            <w:r>
              <w:rPr>
                <w:rFonts w:ascii="Tahoma" w:hAnsi="Tahoma" w:cs="Tahoma"/>
                <w:b/>
              </w:rPr>
              <w:lastRenderedPageBreak/>
              <w:t>Lotes desiertos</w:t>
            </w:r>
          </w:p>
        </w:tc>
      </w:tr>
    </w:tbl>
    <w:p w14:paraId="54707A9F" w14:textId="1BFF5E7A"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522989" w14:paraId="7B437F1F" w14:textId="77777777" w:rsidTr="00522989">
        <w:tblPrEx>
          <w:tblCellMar>
            <w:top w:w="0" w:type="dxa"/>
            <w:bottom w:w="0" w:type="dxa"/>
          </w:tblCellMar>
        </w:tblPrEx>
        <w:tc>
          <w:tcPr>
            <w:tcW w:w="4986" w:type="dxa"/>
          </w:tcPr>
          <w:p w14:paraId="4E8A1927" w14:textId="6770C9D0" w:rsidR="00522989" w:rsidRDefault="00522989" w:rsidP="00522989">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tcPr>
          <w:p w14:paraId="22F3BA6C" w14:textId="6CFB0CA6" w:rsidR="00522989" w:rsidRDefault="00522989" w:rsidP="00522989">
            <w:pPr>
              <w:pStyle w:val="Textoindependiente32"/>
              <w:tabs>
                <w:tab w:val="left" w:pos="708"/>
              </w:tabs>
              <w:spacing w:after="60"/>
              <w:jc w:val="center"/>
              <w:rPr>
                <w:rFonts w:ascii="Tahoma" w:hAnsi="Tahoma" w:cs="Tahoma"/>
                <w:b/>
              </w:rPr>
            </w:pPr>
            <w:r>
              <w:rPr>
                <w:rFonts w:ascii="Tahoma" w:hAnsi="Tahoma" w:cs="Tahoma"/>
                <w:b/>
              </w:rPr>
              <w:t>Lotes</w:t>
            </w:r>
          </w:p>
        </w:tc>
      </w:tr>
      <w:tr w:rsidR="00522989" w14:paraId="18C98A4B" w14:textId="77777777" w:rsidTr="00522989">
        <w:tblPrEx>
          <w:tblCellMar>
            <w:top w:w="0" w:type="dxa"/>
            <w:bottom w:w="0" w:type="dxa"/>
          </w:tblCellMar>
        </w:tblPrEx>
        <w:tc>
          <w:tcPr>
            <w:tcW w:w="4986" w:type="dxa"/>
          </w:tcPr>
          <w:p w14:paraId="4B013C1F" w14:textId="06CB2F59" w:rsidR="00522989" w:rsidRDefault="00522989" w:rsidP="00522989">
            <w:pPr>
              <w:pStyle w:val="Textoindependiente32"/>
              <w:tabs>
                <w:tab w:val="left" w:pos="708"/>
              </w:tabs>
              <w:spacing w:after="60"/>
              <w:jc w:val="center"/>
              <w:rPr>
                <w:rFonts w:ascii="Tahoma" w:hAnsi="Tahoma" w:cs="Tahoma"/>
                <w:b/>
              </w:rPr>
            </w:pPr>
            <w:r>
              <w:rPr>
                <w:rFonts w:ascii="Tahoma" w:hAnsi="Tahoma" w:cs="Tahoma"/>
                <w:b/>
              </w:rPr>
              <w:t>-</w:t>
            </w:r>
          </w:p>
        </w:tc>
        <w:tc>
          <w:tcPr>
            <w:tcW w:w="4986" w:type="dxa"/>
          </w:tcPr>
          <w:p w14:paraId="096C3F6A" w14:textId="3BE4237A" w:rsidR="00522989" w:rsidRDefault="00522989" w:rsidP="00522989">
            <w:pPr>
              <w:pStyle w:val="Textoindependiente32"/>
              <w:tabs>
                <w:tab w:val="left" w:pos="708"/>
              </w:tabs>
              <w:spacing w:after="60"/>
              <w:jc w:val="center"/>
              <w:rPr>
                <w:rFonts w:ascii="Tahoma" w:hAnsi="Tahoma" w:cs="Tahoma"/>
                <w:b/>
              </w:rPr>
            </w:pPr>
            <w:r>
              <w:rPr>
                <w:rFonts w:ascii="Tahoma" w:hAnsi="Tahoma" w:cs="Tahoma"/>
                <w:b/>
              </w:rPr>
              <w:t>-</w:t>
            </w:r>
          </w:p>
        </w:tc>
      </w:tr>
    </w:tbl>
    <w:p w14:paraId="6FB72B76" w14:textId="09B35ACF" w:rsidR="00522989" w:rsidRDefault="00522989" w:rsidP="0063032B">
      <w:pPr>
        <w:pStyle w:val="Textoindependiente32"/>
        <w:tabs>
          <w:tab w:val="left" w:pos="708"/>
        </w:tabs>
        <w:rPr>
          <w:rFonts w:ascii="Tahoma" w:hAnsi="Tahoma" w:cs="Tahoma"/>
          <w:b/>
        </w:rPr>
      </w:pPr>
    </w:p>
    <w:p w14:paraId="251FCEAC" w14:textId="77777777" w:rsidR="00522989" w:rsidRPr="00735E81" w:rsidRDefault="00522989" w:rsidP="0063032B">
      <w:pPr>
        <w:pStyle w:val="Textoindependiente32"/>
        <w:tabs>
          <w:tab w:val="left" w:pos="708"/>
        </w:tabs>
        <w:rPr>
          <w:rFonts w:ascii="Tahoma" w:hAnsi="Tahoma" w:cs="Tahoma"/>
          <w:b/>
        </w:rPr>
      </w:pPr>
    </w:p>
    <w:p w14:paraId="7A1D12C7" w14:textId="77777777"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14:paraId="48666782" w14:textId="77777777" w:rsidR="00D27710" w:rsidRPr="00107DD3" w:rsidRDefault="00D27710" w:rsidP="006D1729">
      <w:pPr>
        <w:pStyle w:val="Encabezado"/>
        <w:tabs>
          <w:tab w:val="left" w:pos="708"/>
        </w:tabs>
        <w:jc w:val="both"/>
        <w:rPr>
          <w:rFonts w:ascii="Tahoma" w:hAnsi="Tahoma" w:cs="Tahoma"/>
          <w:color w:val="FF0000"/>
          <w:lang w:val="es-ES_tradnl"/>
        </w:rPr>
      </w:pPr>
    </w:p>
    <w:p w14:paraId="1B9DD2F3" w14:textId="770B84DA"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522989">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14:paraId="10B27D43" w14:textId="77777777" w:rsidR="0063032B" w:rsidRPr="00107DD3" w:rsidRDefault="0063032B" w:rsidP="0063032B">
      <w:pPr>
        <w:jc w:val="both"/>
        <w:rPr>
          <w:rFonts w:ascii="Tahoma" w:hAnsi="Tahoma" w:cs="Tahoma"/>
          <w:b/>
          <w:color w:val="FF0000"/>
          <w:lang w:val="es-ES_tradnl"/>
        </w:rPr>
      </w:pPr>
    </w:p>
    <w:p w14:paraId="2A7C23AC" w14:textId="66C85127"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522989">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522989">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14:paraId="77713707" w14:textId="77777777" w:rsidR="0063032B" w:rsidRPr="00107DD3" w:rsidRDefault="0063032B" w:rsidP="0063032B">
      <w:pPr>
        <w:jc w:val="both"/>
        <w:rPr>
          <w:rFonts w:ascii="Tahoma" w:hAnsi="Tahoma" w:cs="Tahoma"/>
          <w:color w:val="FF0000"/>
          <w:lang w:val="es-ES_tradnl"/>
        </w:rPr>
      </w:pPr>
    </w:p>
    <w:p w14:paraId="4D58F490" w14:textId="40F317E3"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522989">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14:paraId="68AB1D3D" w14:textId="77777777" w:rsidR="007D2558" w:rsidRPr="00107DD3" w:rsidRDefault="007D2558">
      <w:pPr>
        <w:spacing w:line="240" w:lineRule="exact"/>
        <w:jc w:val="both"/>
        <w:rPr>
          <w:rFonts w:ascii="Tahoma" w:hAnsi="Tahoma" w:cs="Tahoma"/>
          <w:color w:val="FF0000"/>
          <w:lang w:val="es-ES_tradnl"/>
        </w:rPr>
      </w:pPr>
    </w:p>
    <w:p w14:paraId="078DA0B4" w14:textId="1E126E9E"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522989">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522989">
        <w:rPr>
          <w:rFonts w:ascii="Tahoma" w:hAnsi="Tahoma" w:cs="Tahoma"/>
        </w:rPr>
        <w:t>07/05/2026 10:21:40 a. m.</w:t>
      </w:r>
      <w:r w:rsidRPr="00107DD3">
        <w:rPr>
          <w:rFonts w:ascii="Tahoma" w:hAnsi="Tahoma" w:cs="Tahoma"/>
        </w:rPr>
        <w:t>, FIRMANDO AL CALCE Y AL MARGEN LOS QUE EN ELLA INTERVINIERON.------------------------------------------------------------------------------------------------------------------------------------------------------------------------------------------------------------------------------------------------------------</w:t>
      </w:r>
      <w:r w:rsidR="00612479" w:rsidRPr="00107DD3">
        <w:rPr>
          <w:rFonts w:ascii="Tahoma" w:hAnsi="Tahoma" w:cs="Tahoma"/>
        </w:rPr>
        <w:t>-</w:t>
      </w:r>
    </w:p>
    <w:p w14:paraId="5F5AD050" w14:textId="77777777" w:rsidR="00A34F37" w:rsidRPr="00107DD3" w:rsidRDefault="00A34F37" w:rsidP="00385CA3">
      <w:pPr>
        <w:jc w:val="both"/>
        <w:rPr>
          <w:rFonts w:ascii="Arial" w:hAnsi="Arial"/>
          <w:color w:val="FF0000"/>
        </w:rPr>
      </w:pPr>
    </w:p>
    <w:p w14:paraId="39F66C5F" w14:textId="77777777" w:rsidR="0024621C" w:rsidRPr="00107DD3" w:rsidRDefault="0024621C" w:rsidP="00385CA3">
      <w:pPr>
        <w:jc w:val="both"/>
        <w:rPr>
          <w:rFonts w:ascii="Arial" w:hAnsi="Arial"/>
          <w:color w:val="FF0000"/>
        </w:rPr>
      </w:pPr>
    </w:p>
    <w:p w14:paraId="3DA85426" w14:textId="77777777" w:rsidR="00311797" w:rsidRPr="00107DD3" w:rsidRDefault="00311797" w:rsidP="00385CA3">
      <w:pPr>
        <w:jc w:val="both"/>
        <w:rPr>
          <w:rFonts w:ascii="Arial" w:hAnsi="Arial"/>
          <w:color w:val="FF0000"/>
        </w:rPr>
      </w:pPr>
    </w:p>
    <w:p w14:paraId="7DB11543" w14:textId="77777777" w:rsidR="008A4A8B" w:rsidRPr="00107DD3" w:rsidRDefault="008A4A8B" w:rsidP="00385CA3">
      <w:pPr>
        <w:jc w:val="both"/>
        <w:rPr>
          <w:rFonts w:ascii="Arial" w:hAnsi="Arial"/>
          <w:color w:val="FF0000"/>
        </w:rPr>
      </w:pPr>
    </w:p>
    <w:p w14:paraId="0D8994EB" w14:textId="77777777" w:rsidR="005A630A" w:rsidRPr="00107DD3" w:rsidRDefault="005A630A" w:rsidP="00385CA3">
      <w:pPr>
        <w:jc w:val="both"/>
        <w:rPr>
          <w:rFonts w:ascii="Arial" w:hAnsi="Arial"/>
          <w:color w:val="FF0000"/>
        </w:rPr>
      </w:pPr>
    </w:p>
    <w:p w14:paraId="7222AC4C" w14:textId="77777777"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14:paraId="52C84D15" w14:textId="77777777"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14:paraId="022C86F3" w14:textId="77777777" w:rsidTr="00E36F92">
              <w:trPr>
                <w:jc w:val="center"/>
              </w:trPr>
              <w:tc>
                <w:tcPr>
                  <w:tcW w:w="4606" w:type="dxa"/>
                  <w:tcBorders>
                    <w:top w:val="nil"/>
                    <w:left w:val="nil"/>
                    <w:bottom w:val="nil"/>
                    <w:right w:val="nil"/>
                  </w:tcBorders>
                </w:tcPr>
                <w:p w14:paraId="3738D0E7" w14:textId="77777777"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14:paraId="19B2F9F9" w14:textId="77777777"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14:paraId="0141C251" w14:textId="77777777" w:rsidR="00D5227D" w:rsidRPr="00107DD3" w:rsidRDefault="00D5227D" w:rsidP="00C946C7">
            <w:pPr>
              <w:rPr>
                <w:rFonts w:ascii="Tahoma" w:hAnsi="Tahoma" w:cs="Tahoma"/>
              </w:rPr>
            </w:pPr>
          </w:p>
        </w:tc>
      </w:tr>
    </w:tbl>
    <w:p w14:paraId="6941FD2E" w14:textId="77777777"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918C1" w14:textId="77777777" w:rsidR="003C1507" w:rsidRDefault="003C1507">
      <w:r>
        <w:separator/>
      </w:r>
    </w:p>
  </w:endnote>
  <w:endnote w:type="continuationSeparator" w:id="0">
    <w:p w14:paraId="434EEB63" w14:textId="77777777"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1DD6" w14:textId="77777777" w:rsidR="00522989" w:rsidRDefault="005229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B363" w14:textId="77777777" w:rsidR="00F3526A" w:rsidRDefault="00F3526A">
    <w:pPr>
      <w:jc w:val="both"/>
      <w:rPr>
        <w:rFonts w:ascii="Arial" w:hAnsi="Arial" w:cs="Arial"/>
        <w:b/>
        <w:lang w:val="es-ES_tradnl"/>
      </w:rPr>
    </w:pPr>
  </w:p>
  <w:p w14:paraId="58488D38" w14:textId="77777777"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4D0C" w14:textId="77777777" w:rsidR="00F3526A" w:rsidRDefault="00F3526A">
    <w:pPr>
      <w:jc w:val="both"/>
      <w:rPr>
        <w:rFonts w:ascii="Arial" w:hAnsi="Arial" w:cs="Arial"/>
        <w:b/>
        <w:lang w:val="es-ES_tradnl"/>
      </w:rPr>
    </w:pPr>
  </w:p>
  <w:p w14:paraId="3F9688B8" w14:textId="77777777"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14762">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08D67" w14:textId="77777777" w:rsidR="003C1507" w:rsidRDefault="003C1507">
      <w:r>
        <w:separator/>
      </w:r>
    </w:p>
  </w:footnote>
  <w:footnote w:type="continuationSeparator" w:id="0">
    <w:p w14:paraId="65192564" w14:textId="77777777" w:rsidR="003C1507" w:rsidRDefault="003C1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EE44" w14:textId="77777777" w:rsidR="00522989" w:rsidRDefault="005229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9F13" w14:textId="77777777" w:rsidR="00F3526A" w:rsidRDefault="00F3526A">
    <w:pPr>
      <w:spacing w:line="240" w:lineRule="exact"/>
      <w:jc w:val="both"/>
      <w:rPr>
        <w:rFonts w:ascii="Arial" w:hAnsi="Arial" w:cs="Arial"/>
        <w:b/>
      </w:rPr>
    </w:pPr>
  </w:p>
  <w:p w14:paraId="10EEAB65" w14:textId="0D13F7BB"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522989">
      <w:rPr>
        <w:rFonts w:ascii="Tahoma" w:hAnsi="Tahoma" w:cs="Tahoma"/>
        <w:b/>
        <w:sz w:val="18"/>
        <w:szCs w:val="18"/>
      </w:rPr>
      <w:t>Licitación Invitación Abierta IASA/0112/2022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522989">
      <w:rPr>
        <w:rFonts w:ascii="Tahoma" w:hAnsi="Tahoma" w:cs="Tahoma"/>
        <w:b/>
        <w:sz w:val="18"/>
        <w:szCs w:val="18"/>
      </w:rPr>
      <w:t>“REQ/SS/00384/4/2022/B”</w:t>
    </w:r>
  </w:p>
  <w:p w14:paraId="2F31EF2D" w14:textId="77777777"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994D" w14:textId="77777777"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14:anchorId="7E1932C3" wp14:editId="27BD69A4">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14:anchorId="288A7A4B" wp14:editId="63824E2F">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14:paraId="0BC1DD3E" w14:textId="77777777" w:rsidR="00F3526A" w:rsidRDefault="00F3526A">
    <w:pPr>
      <w:pStyle w:val="Encabezado"/>
      <w:rPr>
        <w:rFonts w:ascii="Arial" w:hAnsi="Arial" w:cs="Arial"/>
      </w:rPr>
    </w:pPr>
  </w:p>
  <w:p w14:paraId="275144D4" w14:textId="77777777"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16cid:durableId="1318219993">
    <w:abstractNumId w:val="0"/>
  </w:num>
  <w:num w:numId="2" w16cid:durableId="188380246">
    <w:abstractNumId w:val="0"/>
  </w:num>
  <w:num w:numId="3" w16cid:durableId="1106462580">
    <w:abstractNumId w:val="0"/>
  </w:num>
  <w:num w:numId="4" w16cid:durableId="201018889">
    <w:abstractNumId w:val="0"/>
  </w:num>
  <w:num w:numId="5" w16cid:durableId="979192942">
    <w:abstractNumId w:val="0"/>
  </w:num>
  <w:num w:numId="6" w16cid:durableId="1925918487">
    <w:abstractNumId w:val="0"/>
  </w:num>
  <w:num w:numId="7" w16cid:durableId="488398868">
    <w:abstractNumId w:val="0"/>
  </w:num>
  <w:num w:numId="8" w16cid:durableId="797382045">
    <w:abstractNumId w:val="0"/>
  </w:num>
  <w:num w:numId="9" w16cid:durableId="241262648">
    <w:abstractNumId w:val="0"/>
  </w:num>
  <w:num w:numId="10" w16cid:durableId="1976332911">
    <w:abstractNumId w:val="0"/>
  </w:num>
  <w:num w:numId="11" w16cid:durableId="1962229604">
    <w:abstractNumId w:val="0"/>
  </w:num>
  <w:num w:numId="12" w16cid:durableId="1450583078">
    <w:abstractNumId w:val="0"/>
  </w:num>
  <w:num w:numId="13" w16cid:durableId="509570089">
    <w:abstractNumId w:val="0"/>
  </w:num>
  <w:num w:numId="14" w16cid:durableId="200945645">
    <w:abstractNumId w:val="0"/>
  </w:num>
  <w:num w:numId="15" w16cid:durableId="1512796920">
    <w:abstractNumId w:val="0"/>
  </w:num>
  <w:num w:numId="16" w16cid:durableId="1580558757">
    <w:abstractNumId w:val="0"/>
  </w:num>
  <w:num w:numId="17" w16cid:durableId="77866186">
    <w:abstractNumId w:val="0"/>
  </w:num>
  <w:num w:numId="18" w16cid:durableId="1656107946">
    <w:abstractNumId w:val="0"/>
  </w:num>
  <w:num w:numId="19" w16cid:durableId="751244991">
    <w:abstractNumId w:val="0"/>
  </w:num>
  <w:num w:numId="20" w16cid:durableId="1949041294">
    <w:abstractNumId w:val="0"/>
  </w:num>
  <w:num w:numId="21" w16cid:durableId="1863349544">
    <w:abstractNumId w:val="0"/>
  </w:num>
  <w:num w:numId="22" w16cid:durableId="2122410460">
    <w:abstractNumId w:val="0"/>
  </w:num>
  <w:num w:numId="23" w16cid:durableId="160901102">
    <w:abstractNumId w:val="0"/>
  </w:num>
  <w:num w:numId="24" w16cid:durableId="1596012430">
    <w:abstractNumId w:val="0"/>
  </w:num>
  <w:num w:numId="25" w16cid:durableId="428933342">
    <w:abstractNumId w:val="0"/>
  </w:num>
  <w:num w:numId="26" w16cid:durableId="632056634">
    <w:abstractNumId w:val="0"/>
  </w:num>
  <w:num w:numId="27" w16cid:durableId="102310795">
    <w:abstractNumId w:val="0"/>
  </w:num>
  <w:num w:numId="28" w16cid:durableId="1318192169">
    <w:abstractNumId w:val="5"/>
  </w:num>
  <w:num w:numId="29" w16cid:durableId="1543983814">
    <w:abstractNumId w:val="7"/>
  </w:num>
  <w:num w:numId="30" w16cid:durableId="379869500">
    <w:abstractNumId w:val="6"/>
  </w:num>
  <w:num w:numId="31" w16cid:durableId="82337831">
    <w:abstractNumId w:val="10"/>
  </w:num>
  <w:num w:numId="32" w16cid:durableId="790703887">
    <w:abstractNumId w:val="11"/>
  </w:num>
  <w:num w:numId="33" w16cid:durableId="1722897009">
    <w:abstractNumId w:val="9"/>
  </w:num>
  <w:num w:numId="34" w16cid:durableId="1653661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2A1F"/>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2989"/>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F79CE66"/>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05235-F114-4A44-9413-2C35263FB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1076</Words>
  <Characters>5919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2026-04-28T17:10:00Z</cp:lastPrinted>
  <dcterms:created xsi:type="dcterms:W3CDTF">2022-06-07T07:45:00Z</dcterms:created>
  <dcterms:modified xsi:type="dcterms:W3CDTF">2026-04-28T17:10:00Z</dcterms:modified>
</cp:coreProperties>
</file>
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8E0112">
        <w:rPr>
          <w:rFonts w:ascii="Tahoma" w:hAnsi="Tahoma" w:cs="Tahoma"/>
          <w:b/>
        </w:rPr>
        <w:t>&lt;</w:t>
      </w:r>
      <w:r w:rsidR="00C54E9B" w:rsidRPr="00107DD3">
        <w:rPr>
          <w:rFonts w:ascii="Tahoma" w:hAnsi="Tahoma" w:cs="Tahoma"/>
          <w:b/>
        </w:rPr>
        <w:t>TITULO</w:t>
      </w:r>
      <w:r w:rsidR="008E0112">
        <w:rPr>
          <w:rFonts w:ascii="Tahoma" w:hAnsi="Tahoma" w:cs="Tahoma"/>
          <w:b/>
        </w:rPr>
        <w:t>&gt;</w:t>
      </w:r>
      <w:r w:rsidR="00644311" w:rsidRPr="00107DD3">
        <w:rPr>
          <w:rFonts w:ascii="Tahoma" w:hAnsi="Tahoma" w:cs="Tahoma"/>
          <w:b/>
        </w:rPr>
        <w:t xml:space="preserve"> </w:t>
      </w:r>
      <w:r w:rsidRPr="00107DD3">
        <w:rPr>
          <w:rFonts w:ascii="Tahoma" w:hAnsi="Tahoma" w:cs="Tahoma"/>
        </w:rPr>
        <w:t xml:space="preserve">POR CONCEPTO DE </w:t>
      </w:r>
      <w:r w:rsidR="008E0112">
        <w:rPr>
          <w:rFonts w:ascii="Tahoma" w:hAnsi="Tahoma" w:cs="Tahoma"/>
          <w:b/>
        </w:rPr>
        <w:t>&lt;</w:t>
      </w:r>
      <w:r w:rsidR="00C54E9B" w:rsidRPr="00107DD3">
        <w:rPr>
          <w:rFonts w:ascii="Tahoma" w:hAnsi="Tahoma" w:cs="Tahoma"/>
          <w:b/>
        </w:rPr>
        <w:t>PARTIDA</w:t>
      </w:r>
      <w:r w:rsidR="00DA217C">
        <w:rPr>
          <w:rFonts w:ascii="Tahoma" w:hAnsi="Tahoma" w:cs="Tahoma"/>
          <w:b/>
        </w:rPr>
        <w:t>S</w:t>
      </w:r>
      <w:r w:rsidR="008E0112">
        <w:rPr>
          <w:rFonts w:ascii="Tahoma" w:hAnsi="Tahoma" w:cs="Tahoma"/>
          <w:b/>
        </w:rPr>
        <w:t>&gt;</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DB5295">
        <w:rPr>
          <w:rFonts w:ascii="Tahoma" w:hAnsi="Tahoma" w:cs="Tahoma"/>
          <w:b/>
        </w:rPr>
        <w:t>&lt;DEPENDENCIAS&gt;</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8E0112">
        <w:rPr>
          <w:rFonts w:ascii="Tahoma" w:hAnsi="Tahoma" w:cs="Tahoma"/>
          <w:b/>
        </w:rPr>
        <w:t>&lt;</w:t>
      </w:r>
      <w:r w:rsidR="00454AB9">
        <w:rPr>
          <w:rFonts w:ascii="Tahoma" w:hAnsi="Tahoma" w:cs="Tahoma"/>
          <w:b/>
        </w:rPr>
        <w:t>NUMFOLIO</w:t>
      </w:r>
      <w:r w:rsidR="008E0112">
        <w:rPr>
          <w:rFonts w:ascii="Tahoma" w:hAnsi="Tahoma" w:cs="Tahoma"/>
          <w:b/>
        </w:rPr>
        <w:t>&gt;</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1E02D8">
      <w:pPr>
        <w:spacing w:line="240" w:lineRule="exact"/>
        <w:jc w:val="both"/>
        <w:rPr>
          <w:rFonts w:ascii="Tahoma" w:hAnsi="Tahoma" w:cs="Tahoma"/>
          <w:b/>
        </w:rPr>
      </w:pPr>
      <w:r>
        <w:rPr>
          <w:rFonts w:ascii="Tahoma" w:hAnsi="Tahoma" w:cs="Tahoma"/>
          <w:b/>
        </w:rPr>
        <w:t>&lt;</w:t>
      </w:r>
      <w:r w:rsidRPr="001E02D8">
        <w:rPr>
          <w:rFonts w:ascii="Tahoma" w:hAnsi="Tahoma" w:cs="Tahoma"/>
          <w:b/>
        </w:rPr>
        <w:t>JUSTIFICACIONACTA</w:t>
      </w:r>
      <w:r>
        <w:rPr>
          <w:rFonts w:ascii="Tahoma" w:hAnsi="Tahoma" w:cs="Tahoma"/>
          <w:b/>
        </w:rPr>
        <w:t>&gt;</w:t>
      </w: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1E02D8">
        <w:rPr>
          <w:rFonts w:ascii="Tahoma" w:hAnsi="Tahoma" w:cs="Tahoma"/>
          <w:b/>
        </w:rPr>
        <w:t>&lt;</w:t>
      </w:r>
      <w:r w:rsidR="00C54E9B" w:rsidRPr="00107DD3">
        <w:rPr>
          <w:rFonts w:ascii="Tahoma" w:hAnsi="Tahoma" w:cs="Tahoma"/>
          <w:b/>
        </w:rPr>
        <w:t>TITULO</w:t>
      </w:r>
      <w:r w:rsidR="001E02D8">
        <w:rPr>
          <w:rFonts w:ascii="Tahoma" w:hAnsi="Tahoma" w:cs="Tahoma"/>
          <w:b/>
        </w:rPr>
        <w:t>&gt;</w:t>
      </w:r>
      <w:r w:rsidRPr="00107DD3">
        <w:rPr>
          <w:rFonts w:ascii="Tahoma" w:hAnsi="Tahoma" w:cs="Tahoma"/>
          <w:b/>
        </w:rPr>
        <w:t xml:space="preserve"> </w:t>
      </w:r>
      <w:r w:rsidRPr="00107DD3">
        <w:rPr>
          <w:rFonts w:ascii="Tahoma" w:hAnsi="Tahoma" w:cs="Tahoma"/>
        </w:rPr>
        <w:t xml:space="preserve">POR CONCEPTO DE </w:t>
      </w:r>
      <w:r w:rsidR="001E02D8">
        <w:rPr>
          <w:rFonts w:ascii="Tahoma" w:hAnsi="Tahoma" w:cs="Tahoma"/>
          <w:b/>
        </w:rPr>
        <w:t>&lt;</w:t>
      </w:r>
      <w:r w:rsidR="00C54E9B" w:rsidRPr="00107DD3">
        <w:rPr>
          <w:rFonts w:ascii="Tahoma" w:hAnsi="Tahoma" w:cs="Tahoma"/>
          <w:b/>
        </w:rPr>
        <w:t>PARTIDA</w:t>
      </w:r>
      <w:r w:rsidR="00DA217C">
        <w:rPr>
          <w:rFonts w:ascii="Tahoma" w:hAnsi="Tahoma" w:cs="Tahoma"/>
          <w:b/>
        </w:rPr>
        <w:t>S</w:t>
      </w:r>
      <w:r w:rsidR="001E02D8">
        <w:rPr>
          <w:rFonts w:ascii="Tahoma" w:hAnsi="Tahoma" w:cs="Tahoma"/>
          <w:b/>
        </w:rPr>
        <w:t>&gt;</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DB5295">
        <w:rPr>
          <w:rFonts w:ascii="Tahoma" w:hAnsi="Tahoma" w:cs="Tahoma"/>
          <w:b/>
        </w:rPr>
        <w:t>&lt;DEPENDENCIAS&gt;</w:t>
      </w:r>
    </w:p>
    <w:p w:rsidR="004309B7" w:rsidRPr="00107DD3" w:rsidRDefault="004309B7" w:rsidP="0063032B">
      <w:pPr>
        <w:pStyle w:val="Textoindependiente32"/>
        <w:tabs>
          <w:tab w:val="left" w:pos="708"/>
        </w:tabs>
        <w:rPr>
          <w:rFonts w:ascii="Tahoma" w:hAnsi="Tahoma" w:cs="Tahoma"/>
          <w:b/>
        </w:rPr>
      </w:pPr>
    </w:p>
    <w:p w:rsidR="0063032B" w:rsidRDefault="001E02D8" w:rsidP="0063032B">
      <w:pPr>
        <w:pStyle w:val="Textoindependiente32"/>
        <w:tabs>
          <w:tab w:val="left" w:pos="708"/>
        </w:tabs>
        <w:rPr>
          <w:rFonts w:ascii="Tahoma" w:hAnsi="Tahoma" w:cs="Tahoma"/>
        </w:rPr>
      </w:pPr>
      <w:r>
        <w:rPr>
          <w:rFonts w:ascii="Tahoma" w:hAnsi="Tahoma" w:cs="Tahoma"/>
        </w:rPr>
        <w:t>&lt;TABLAREQUISICIONES&gt;</w:t>
      </w:r>
    </w:p>
    <w:p w:rsidR="00735E81" w:rsidRDefault="00735E81" w:rsidP="0063032B">
      <w:pPr>
        <w:pStyle w:val="Textoindependiente32"/>
        <w:tabs>
          <w:tab w:val="left" w:pos="708"/>
        </w:tabs>
        <w:rPr>
          <w:rFonts w:ascii="Tahoma" w:hAnsi="Tahoma" w:cs="Tahoma"/>
        </w:rPr>
      </w:pPr>
    </w:p>
    <w:p w:rsidR="00735E81" w:rsidRPr="00735E81" w:rsidRDefault="001E02D8" w:rsidP="0063032B">
      <w:pPr>
        <w:pStyle w:val="Textoindependiente32"/>
        <w:tabs>
          <w:tab w:val="left" w:pos="708"/>
        </w:tabs>
        <w:rPr>
          <w:rFonts w:ascii="Tahoma" w:hAnsi="Tahoma" w:cs="Tahoma"/>
          <w:b/>
        </w:rPr>
      </w:pPr>
      <w:r>
        <w:rPr>
          <w:rFonts w:ascii="Tahoma" w:hAnsi="Tahoma" w:cs="Tahoma"/>
          <w:b/>
        </w:rPr>
        <w:t>&lt;TABLALOTESDESIERTOS&gt;</w:t>
      </w: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DB5295">
        <w:rPr>
          <w:rFonts w:ascii="Tahoma" w:hAnsi="Tahoma" w:cs="Tahoma"/>
          <w:b/>
          <w:lang w:val="es-ES_tradnl"/>
        </w:rPr>
        <w:t>&lt;DEPENDENCIAS&gt;</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DB5295">
        <w:rPr>
          <w:rFonts w:ascii="Tahoma" w:hAnsi="Tahoma" w:cs="Tahoma"/>
          <w:b/>
          <w:lang w:val="es-ES_tradnl"/>
        </w:rPr>
        <w:t>&lt;DEPENDENCIAS&gt;</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DB5295">
        <w:rPr>
          <w:rFonts w:ascii="Tahoma" w:hAnsi="Tahoma" w:cs="Tahoma"/>
          <w:b/>
          <w:lang w:val="es-ES_tradnl"/>
        </w:rPr>
        <w:lastRenderedPageBreak/>
        <w:t>&lt;DEPENDENCIAS&gt;</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DB5295">
        <w:rPr>
          <w:rFonts w:ascii="Tahoma" w:hAnsi="Tahoma" w:cs="Tahoma"/>
          <w:b/>
          <w:lang w:val="es-ES_tradnl"/>
        </w:rPr>
        <w:t>&lt;DEPENDENCIAS&gt;</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91121A" w:rsidRPr="0091121A">
        <w:rPr>
          <w:rFonts w:ascii="Tahoma" w:hAnsi="Tahoma" w:cs="Tahoma"/>
          <w:b/>
        </w:rPr>
        <w:t xml:space="preserve">&lt;HORAFALLO&gt; </w:t>
      </w:r>
      <w:r w:rsidRPr="00107DD3">
        <w:rPr>
          <w:rFonts w:ascii="Tahoma" w:hAnsi="Tahoma" w:cs="Tahoma"/>
        </w:rPr>
        <w:t>HORAS DEL</w:t>
      </w:r>
      <w:r w:rsidR="00C143AA" w:rsidRPr="00107DD3">
        <w:rPr>
          <w:rFonts w:ascii="Tahoma" w:hAnsi="Tahoma" w:cs="Tahoma"/>
        </w:rPr>
        <w:t xml:space="preserve"> </w:t>
      </w:r>
      <w:r w:rsidR="0091121A" w:rsidRPr="0091121A">
        <w:rPr>
          <w:rFonts w:ascii="Tahoma" w:hAnsi="Tahoma" w:cs="Tahoma"/>
        </w:rPr>
        <w:t>&lt;FECHAFALLO&gt;</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bookmarkStart w:id="0" w:name="_GoBack"/>
      <w:bookmarkEnd w:id="0"/>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default" r:id="rId9"/>
      <w:footerReference w:type="default" r:id="rId10"/>
      <w:headerReference w:type="first" r:id="rId11"/>
      <w:footerReference w:type="first" r:id="rId12"/>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14762">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1E02D8">
      <w:rPr>
        <w:rFonts w:ascii="Tahoma" w:hAnsi="Tahoma" w:cs="Tahoma"/>
        <w:b/>
        <w:sz w:val="18"/>
        <w:szCs w:val="18"/>
      </w:rPr>
      <w:t>&lt;</w:t>
    </w:r>
    <w:r w:rsidR="00C54E9B" w:rsidRPr="00FF57C6">
      <w:rPr>
        <w:rFonts w:ascii="Tahoma" w:hAnsi="Tahoma" w:cs="Tahoma"/>
        <w:b/>
        <w:sz w:val="18"/>
        <w:szCs w:val="18"/>
      </w:rPr>
      <w:t>TITULO</w:t>
    </w:r>
    <w:r w:rsidR="001E02D8">
      <w:rPr>
        <w:rFonts w:ascii="Tahoma" w:hAnsi="Tahoma" w:cs="Tahoma"/>
        <w:b/>
        <w:sz w:val="18"/>
        <w:szCs w:val="18"/>
      </w:rPr>
      <w:t>&gt;</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1E02D8">
      <w:rPr>
        <w:rFonts w:ascii="Tahoma" w:hAnsi="Tahoma" w:cs="Tahoma"/>
        <w:b/>
        <w:sz w:val="18"/>
        <w:szCs w:val="18"/>
      </w:rPr>
      <w:t>&lt;</w:t>
    </w:r>
    <w:r w:rsidR="00454AB9">
      <w:rPr>
        <w:rFonts w:ascii="Tahoma" w:hAnsi="Tahoma" w:cs="Tahoma"/>
        <w:b/>
        <w:sz w:val="18"/>
        <w:szCs w:val="18"/>
      </w:rPr>
      <w:t>NUMFOLIO</w:t>
    </w:r>
    <w:r w:rsidR="001E02D8">
      <w:rPr>
        <w:rFonts w:ascii="Tahoma" w:hAnsi="Tahoma" w:cs="Tahoma"/>
        <w:b/>
        <w:sz w:val="18"/>
        <w:szCs w:val="18"/>
      </w:rPr>
      <w:t>&gt;</w:t>
    </w:r>
  </w:p>
  <w:p w:rsidR="009B5A82" w:rsidRDefault="009B5A82">
    <w:pPr>
      <w:spacing w:line="240" w:lineRule="exact"/>
      <w:jc w:val="both"/>
      <w:rPr>
        <w:rFonts w:ascii="Arial" w:hAnsi="Arial" w:cs="Arial"/>
        <w:b/>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86631F"/>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05235-F114-4A44-9413-2C35263FB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800</Words>
  <Characters>4401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3</cp:revision>
  <cp:lastPrinted>2014-11-18T23:38:00Z</cp:lastPrinted>
  <dcterms:created xsi:type="dcterms:W3CDTF">2022-06-07T07:45:00Z</dcterms:created>
  <dcterms:modified xsi:type="dcterms:W3CDTF">2022-06-08T22:18:00Z</dcterms:modified>
</cp:coreProperties>
</file>